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749CC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D1B4FE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7F71D15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6E237FC6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62E9C444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BD60E2A" w14:textId="77777777" w:rsidR="008B36D5" w:rsidRDefault="008B36D5"/>
    <w:p w14:paraId="3DEA3DA5" w14:textId="77777777" w:rsidR="008B36D5" w:rsidRDefault="008B36D5"/>
    <w:p w14:paraId="5E4BBB5B" w14:textId="77777777" w:rsidR="008B36D5" w:rsidRDefault="008B36D5"/>
    <w:p w14:paraId="1A5F78CA" w14:textId="77777777" w:rsidR="008B36D5" w:rsidRDefault="008B36D5"/>
    <w:p w14:paraId="5BA991FB" w14:textId="77777777" w:rsidR="00887C63" w:rsidRPr="00887C63" w:rsidRDefault="00887C63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887C63">
        <w:rPr>
          <w:rFonts w:ascii="Arial" w:hAnsi="Arial"/>
          <w:b/>
          <w:sz w:val="36"/>
          <w:lang w:val="en-GB"/>
        </w:rPr>
        <w:t>WHATSHOP</w:t>
      </w:r>
    </w:p>
    <w:p w14:paraId="135237A8" w14:textId="77777777" w:rsidR="001765AE" w:rsidRPr="002737C2" w:rsidRDefault="00815E4A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2737C2">
        <w:rPr>
          <w:rFonts w:ascii="Arial" w:hAnsi="Arial"/>
          <w:b/>
          <w:sz w:val="36"/>
          <w:lang w:val="en-GB"/>
        </w:rPr>
        <w:t>Requirement analysi</w:t>
      </w:r>
      <w:r w:rsidR="00887C63" w:rsidRPr="002737C2">
        <w:rPr>
          <w:rFonts w:ascii="Arial" w:hAnsi="Arial"/>
          <w:b/>
          <w:sz w:val="36"/>
          <w:lang w:val="en-GB"/>
        </w:rPr>
        <w:t>s document</w:t>
      </w:r>
      <w:r w:rsidR="008B36D5" w:rsidRPr="002737C2">
        <w:rPr>
          <w:rFonts w:ascii="Arial" w:hAnsi="Arial"/>
          <w:b/>
          <w:sz w:val="36"/>
          <w:lang w:val="en-GB"/>
        </w:rPr>
        <w:br/>
      </w:r>
      <w:proofErr w:type="spellStart"/>
      <w:r w:rsidR="008B36D5" w:rsidRPr="002737C2">
        <w:rPr>
          <w:rFonts w:ascii="Arial" w:hAnsi="Arial"/>
          <w:b/>
          <w:sz w:val="36"/>
          <w:lang w:val="en-GB"/>
        </w:rPr>
        <w:t>Versione</w:t>
      </w:r>
      <w:proofErr w:type="spellEnd"/>
      <w:r w:rsidR="008B36D5" w:rsidRPr="002737C2">
        <w:rPr>
          <w:rFonts w:ascii="Arial" w:hAnsi="Arial"/>
          <w:b/>
          <w:sz w:val="36"/>
          <w:lang w:val="en-GB"/>
        </w:rPr>
        <w:t xml:space="preserve"> </w:t>
      </w:r>
      <w:r w:rsidR="00887C63" w:rsidRPr="002737C2">
        <w:rPr>
          <w:rFonts w:ascii="Arial" w:hAnsi="Arial"/>
          <w:b/>
          <w:sz w:val="36"/>
          <w:lang w:val="en-GB"/>
        </w:rPr>
        <w:t>1</w:t>
      </w:r>
      <w:r w:rsidR="008B36D5" w:rsidRPr="002737C2">
        <w:rPr>
          <w:rFonts w:ascii="Arial" w:hAnsi="Arial"/>
          <w:b/>
          <w:sz w:val="36"/>
          <w:lang w:val="en-GB"/>
        </w:rPr>
        <w:t>.</w:t>
      </w:r>
      <w:r w:rsidR="00887C63" w:rsidRPr="002737C2">
        <w:rPr>
          <w:rFonts w:ascii="Arial" w:hAnsi="Arial"/>
          <w:b/>
          <w:sz w:val="36"/>
          <w:lang w:val="en-GB"/>
        </w:rPr>
        <w:t>2</w:t>
      </w:r>
      <w:r w:rsidR="008B36D5" w:rsidRPr="002737C2">
        <w:rPr>
          <w:rFonts w:ascii="Arial" w:hAnsi="Arial"/>
          <w:b/>
          <w:sz w:val="36"/>
          <w:lang w:val="en-GB"/>
        </w:rPr>
        <w:br/>
      </w:r>
    </w:p>
    <w:p w14:paraId="542DE9F8" w14:textId="77777777" w:rsidR="00D15F88" w:rsidRPr="002737C2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2737C2">
        <w:rPr>
          <w:rFonts w:ascii="Arial" w:hAnsi="Arial"/>
          <w:b/>
          <w:sz w:val="36"/>
          <w:lang w:val="en-GB"/>
        </w:rPr>
        <w:br/>
      </w:r>
    </w:p>
    <w:p w14:paraId="0075A2F1" w14:textId="77777777" w:rsidR="001B500F" w:rsidRPr="002737C2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3BF8B4D8" w14:textId="77777777" w:rsidR="001765AE" w:rsidRPr="002737C2" w:rsidRDefault="001765AE" w:rsidP="001765AE">
      <w:pPr>
        <w:jc w:val="center"/>
        <w:rPr>
          <w:b/>
          <w:color w:val="FF0000"/>
          <w:sz w:val="28"/>
          <w:szCs w:val="28"/>
          <w:lang w:val="en-GB"/>
        </w:rPr>
      </w:pPr>
    </w:p>
    <w:p w14:paraId="4F3E8C46" w14:textId="0BD55019" w:rsidR="001765AE" w:rsidRDefault="00580ECA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 w:cs="Arial"/>
          <w:b/>
          <w:noProof/>
          <w:sz w:val="36"/>
          <w:lang w:val="en-GB"/>
        </w:rPr>
        <w:drawing>
          <wp:inline distT="0" distB="0" distL="0" distR="0" wp14:anchorId="570D4FB2" wp14:editId="28EC49BB">
            <wp:extent cx="6113780" cy="2030730"/>
            <wp:effectExtent l="0" t="0" r="0" b="127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3B83" w14:textId="77777777" w:rsidR="001765AE" w:rsidRDefault="001765AE" w:rsidP="001765AE">
      <w:pPr>
        <w:rPr>
          <w:b/>
          <w:color w:val="FF0000"/>
          <w:sz w:val="28"/>
          <w:szCs w:val="28"/>
        </w:rPr>
      </w:pPr>
    </w:p>
    <w:p w14:paraId="442FE183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7BEB3F05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0ADD9A41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727377C4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52C69755" w14:textId="77777777" w:rsidR="001765AE" w:rsidRDefault="001765AE" w:rsidP="001765AE"/>
    <w:p w14:paraId="27A87EE8" w14:textId="77777777" w:rsidR="008B36D5" w:rsidRDefault="008B36D5" w:rsidP="001765AE">
      <w:pPr>
        <w:rPr>
          <w:rFonts w:ascii="Arial" w:hAnsi="Arial"/>
          <w:b/>
          <w:sz w:val="36"/>
        </w:rPr>
      </w:pPr>
    </w:p>
    <w:p w14:paraId="06195AC2" w14:textId="77777777" w:rsidR="008B36D5" w:rsidRDefault="008B36D5">
      <w:pPr>
        <w:jc w:val="center"/>
      </w:pPr>
    </w:p>
    <w:p w14:paraId="15BB7B1A" w14:textId="77777777" w:rsidR="008B36D5" w:rsidRDefault="008B36D5">
      <w:pPr>
        <w:jc w:val="center"/>
      </w:pPr>
    </w:p>
    <w:p w14:paraId="546E57E1" w14:textId="77777777" w:rsidR="008B36D5" w:rsidRDefault="008B36D5" w:rsidP="001B500F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815E4A">
        <w:rPr>
          <w:sz w:val="32"/>
        </w:rPr>
        <w:t>20</w:t>
      </w:r>
      <w:r>
        <w:rPr>
          <w:sz w:val="32"/>
        </w:rPr>
        <w:t>/</w:t>
      </w:r>
      <w:r w:rsidR="00815E4A">
        <w:rPr>
          <w:sz w:val="32"/>
        </w:rPr>
        <w:t>10</w:t>
      </w:r>
      <w:r>
        <w:rPr>
          <w:sz w:val="32"/>
        </w:rPr>
        <w:t>/</w:t>
      </w:r>
      <w:r w:rsidR="00815E4A">
        <w:rPr>
          <w:sz w:val="32"/>
        </w:rPr>
        <w:t>2016</w:t>
      </w:r>
    </w:p>
    <w:p w14:paraId="282E3EDD" w14:textId="77777777" w:rsidR="00B51734" w:rsidRDefault="00B51734" w:rsidP="001B500F">
      <w:pPr>
        <w:jc w:val="center"/>
        <w:rPr>
          <w:sz w:val="32"/>
        </w:rPr>
      </w:pPr>
    </w:p>
    <w:p w14:paraId="112E5BE3" w14:textId="77777777" w:rsidR="00B51734" w:rsidRDefault="00B51734" w:rsidP="001B500F">
      <w:pPr>
        <w:jc w:val="center"/>
        <w:rPr>
          <w:sz w:val="32"/>
        </w:rPr>
      </w:pPr>
    </w:p>
    <w:p w14:paraId="3A87BE66" w14:textId="77777777" w:rsidR="00B51734" w:rsidRDefault="00B51734" w:rsidP="001B500F">
      <w:pPr>
        <w:jc w:val="center"/>
        <w:rPr>
          <w:sz w:val="32"/>
        </w:rPr>
      </w:pPr>
    </w:p>
    <w:p w14:paraId="04A02BF8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C38590" w14:textId="77777777" w:rsidR="008B36D5" w:rsidRDefault="008B36D5"/>
    <w:p w14:paraId="5AE7AF31" w14:textId="77777777" w:rsidR="008B36D5" w:rsidRDefault="008B36D5"/>
    <w:p w14:paraId="0538C864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31FCDD0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E6C52C8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CB0B42C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815E4A" w14:paraId="34B15430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CB7C4E9" w14:textId="77777777" w:rsidR="00815E4A" w:rsidRDefault="00815E4A" w:rsidP="00815E4A">
            <w:pPr>
              <w:pStyle w:val="Contenutotabella"/>
            </w:pPr>
            <w:r>
              <w:t>Barone Gerardo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09EC0C" w14:textId="77777777" w:rsidR="00815E4A" w:rsidRDefault="00815E4A" w:rsidP="00815E4A">
            <w:pPr>
              <w:pStyle w:val="Contenutotabella"/>
            </w:pPr>
            <w:r>
              <w:t>0512103264</w:t>
            </w:r>
          </w:p>
        </w:tc>
      </w:tr>
      <w:tr w:rsidR="00815E4A" w:rsidRPr="0046342D" w14:paraId="5DA668AD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1F78863" w14:textId="77777777" w:rsidR="00815E4A" w:rsidRDefault="00815E4A" w:rsidP="00815E4A">
            <w:pPr>
              <w:pStyle w:val="Contenutotabella"/>
            </w:pPr>
            <w:r>
              <w:t>Luigi Cerreto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37F45C" w14:textId="77777777" w:rsidR="00815E4A" w:rsidRDefault="00815E4A" w:rsidP="00815E4A">
            <w:pPr>
              <w:pStyle w:val="Contenutotabella"/>
            </w:pPr>
            <w:r>
              <w:t>0512102940</w:t>
            </w:r>
          </w:p>
        </w:tc>
      </w:tr>
      <w:tr w:rsidR="00815E4A" w:rsidRPr="0046342D" w14:paraId="3145B258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40AAD55" w14:textId="77777777" w:rsidR="00815E4A" w:rsidRDefault="00815E4A" w:rsidP="00815E4A">
            <w:pPr>
              <w:pStyle w:val="Contenutotabella"/>
            </w:pPr>
            <w:r>
              <w:t>Giuseppe D’Avanzo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8A872B7" w14:textId="77777777" w:rsidR="00815E4A" w:rsidRDefault="00815E4A" w:rsidP="00815E4A">
            <w:pPr>
              <w:pStyle w:val="Contenutotabella"/>
            </w:pPr>
            <w:r>
              <w:t>0512102892</w:t>
            </w:r>
          </w:p>
        </w:tc>
      </w:tr>
      <w:tr w:rsidR="00815E4A" w:rsidRPr="0046342D" w14:paraId="42EC32AD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9D7A7F8" w14:textId="77777777" w:rsidR="00815E4A" w:rsidRDefault="00815E4A" w:rsidP="00815E4A">
            <w:pPr>
              <w:pStyle w:val="Contenutotabella"/>
            </w:pPr>
            <w:r>
              <w:t>Alessandro Manganiello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53B24E" w14:textId="77777777" w:rsidR="00815E4A" w:rsidRDefault="00815E4A" w:rsidP="00815E4A">
            <w:pPr>
              <w:pStyle w:val="Contenutotabella"/>
            </w:pPr>
            <w:r>
              <w:t>0512103246</w:t>
            </w:r>
          </w:p>
        </w:tc>
      </w:tr>
      <w:tr w:rsidR="00815E4A" w:rsidRPr="0046342D" w14:paraId="08AE24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60F69A" w14:textId="77777777" w:rsidR="00815E4A" w:rsidRDefault="00815E4A" w:rsidP="00815E4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E17764" w14:textId="77777777" w:rsidR="00815E4A" w:rsidRDefault="00815E4A" w:rsidP="00815E4A">
            <w:pPr>
              <w:pStyle w:val="Contenutotabella"/>
              <w:rPr>
                <w:sz w:val="20"/>
              </w:rPr>
            </w:pPr>
          </w:p>
        </w:tc>
      </w:tr>
      <w:tr w:rsidR="00815E4A" w:rsidRPr="0046342D" w14:paraId="6A9D67A4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BBB0F01" w14:textId="77777777" w:rsidR="00815E4A" w:rsidRPr="0046342D" w:rsidRDefault="00815E4A" w:rsidP="00815E4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3B5E4B" w14:textId="77777777" w:rsidR="00815E4A" w:rsidRPr="0046342D" w:rsidRDefault="00815E4A" w:rsidP="00815E4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39DFD48" w14:textId="77777777" w:rsidR="008B36D5" w:rsidRDefault="008B36D5">
      <w:pPr>
        <w:rPr>
          <w:b/>
          <w:sz w:val="20"/>
        </w:rPr>
      </w:pPr>
    </w:p>
    <w:p w14:paraId="4F0A92EA" w14:textId="77777777" w:rsidR="008B36D5" w:rsidRDefault="008B36D5">
      <w:pPr>
        <w:rPr>
          <w:b/>
          <w:sz w:val="20"/>
        </w:rPr>
      </w:pPr>
    </w:p>
    <w:tbl>
      <w:tblPr>
        <w:tblW w:w="9703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971"/>
        <w:gridCol w:w="6732"/>
      </w:tblGrid>
      <w:tr w:rsidR="005D1834" w:rsidRPr="002479D0" w14:paraId="4E42F499" w14:textId="77777777" w:rsidTr="005D1834">
        <w:trPr>
          <w:trHeight w:val="336"/>
        </w:trPr>
        <w:tc>
          <w:tcPr>
            <w:tcW w:w="29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3B2FA17" w14:textId="77777777" w:rsidR="005D1834" w:rsidRPr="002479D0" w:rsidRDefault="005D1834" w:rsidP="00815E4A">
            <w:pPr>
              <w:pStyle w:val="Contenutotabella"/>
              <w:rPr>
                <w:b/>
                <w:sz w:val="20"/>
                <w:szCs w:val="20"/>
              </w:rPr>
            </w:pPr>
            <w:r w:rsidRPr="002479D0">
              <w:rPr>
                <w:b/>
                <w:sz w:val="20"/>
                <w:szCs w:val="20"/>
              </w:rPr>
              <w:t xml:space="preserve"> Scritto da:</w:t>
            </w:r>
          </w:p>
        </w:tc>
        <w:tc>
          <w:tcPr>
            <w:tcW w:w="673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4313173" w14:textId="77777777" w:rsidR="005D1834" w:rsidRPr="002479D0" w:rsidRDefault="005D1834" w:rsidP="00815E4A">
            <w:pPr>
              <w:pStyle w:val="Contenutotabella"/>
              <w:rPr>
                <w:sz w:val="20"/>
                <w:szCs w:val="20"/>
              </w:rPr>
            </w:pPr>
            <w:r w:rsidRPr="002479D0">
              <w:rPr>
                <w:sz w:val="20"/>
                <w:szCs w:val="20"/>
              </w:rPr>
              <w:t>Gerardo Barone, Luigi Cerreto, Giuseppe D’avanzo, Alessandro Manganiello</w:t>
            </w:r>
          </w:p>
        </w:tc>
      </w:tr>
    </w:tbl>
    <w:p w14:paraId="79AE7A07" w14:textId="77777777" w:rsidR="008B36D5" w:rsidRPr="002479D0" w:rsidRDefault="008B36D5">
      <w:pPr>
        <w:rPr>
          <w:b/>
          <w:sz w:val="20"/>
          <w:szCs w:val="20"/>
        </w:rPr>
      </w:pPr>
    </w:p>
    <w:p w14:paraId="358C66B0" w14:textId="77777777" w:rsidR="008B36D5" w:rsidRDefault="008B36D5">
      <w:pPr>
        <w:rPr>
          <w:b/>
          <w:sz w:val="20"/>
        </w:rPr>
      </w:pPr>
    </w:p>
    <w:p w14:paraId="664C496C" w14:textId="77777777" w:rsidR="008B36D5" w:rsidRDefault="008B36D5">
      <w:pPr>
        <w:rPr>
          <w:b/>
          <w:sz w:val="20"/>
        </w:rPr>
      </w:pPr>
    </w:p>
    <w:p w14:paraId="17A9AC1F" w14:textId="77777777" w:rsidR="008B36D5" w:rsidRDefault="008B36D5">
      <w:pPr>
        <w:rPr>
          <w:b/>
          <w:sz w:val="20"/>
        </w:rPr>
      </w:pPr>
    </w:p>
    <w:p w14:paraId="633CECB6" w14:textId="77777777"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3351FEF3" w14:textId="77777777" w:rsidR="002479D0" w:rsidRDefault="002479D0">
      <w:pPr>
        <w:jc w:val="center"/>
        <w:rPr>
          <w:rFonts w:ascii="Arial" w:hAnsi="Arial"/>
          <w:b/>
          <w:sz w:val="32"/>
        </w:rPr>
      </w:pPr>
    </w:p>
    <w:tbl>
      <w:tblPr>
        <w:tblW w:w="1927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  <w:gridCol w:w="2410"/>
        <w:gridCol w:w="2410"/>
        <w:gridCol w:w="2410"/>
        <w:gridCol w:w="2410"/>
      </w:tblGrid>
      <w:tr w:rsidR="008B36D5" w14:paraId="45BE9021" w14:textId="77777777" w:rsidTr="003B4667">
        <w:trPr>
          <w:gridAfter w:val="4"/>
          <w:wAfter w:w="9640" w:type="dxa"/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BAE7B47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FBC4C2E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5C33E1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315609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14:paraId="62C7266E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AAC1B61" w14:textId="77777777" w:rsidR="008B36D5" w:rsidRPr="002479D0" w:rsidRDefault="002479D0">
            <w:pPr>
              <w:pStyle w:val="Contenutotabella"/>
            </w:pPr>
            <w:r w:rsidRPr="002479D0">
              <w:t>16</w:t>
            </w:r>
            <w:r w:rsidR="002D10CA" w:rsidRPr="002479D0"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7A32676" w14:textId="77777777" w:rsidR="008B36D5" w:rsidRPr="002479D0" w:rsidRDefault="002D10CA">
            <w:pPr>
              <w:pStyle w:val="Contenutotabella"/>
            </w:pPr>
            <w:r w:rsidRPr="002479D0">
              <w:t>0.1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076EFC" w14:textId="07739F50" w:rsidR="008B36D5" w:rsidRPr="002479D0" w:rsidRDefault="002479D0">
            <w:pPr>
              <w:pStyle w:val="Contenutotabella"/>
            </w:pPr>
            <w:r w:rsidRPr="002479D0">
              <w:t>Requisiti funzionali</w:t>
            </w:r>
            <w:r w:rsidR="00A73B07">
              <w:t xml:space="preserve"> e non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398599" w14:textId="77777777" w:rsidR="008B36D5" w:rsidRPr="002479D0" w:rsidRDefault="002479D0">
            <w:pPr>
              <w:pStyle w:val="Contenutotabella"/>
            </w:pPr>
            <w:r w:rsidRPr="002479D0">
              <w:t>L.C.</w:t>
            </w:r>
          </w:p>
        </w:tc>
      </w:tr>
      <w:tr w:rsidR="008B36D5" w14:paraId="6DB7C07E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D1A40BA" w14:textId="77777777" w:rsidR="008B36D5" w:rsidRPr="002479D0" w:rsidRDefault="002479D0">
            <w:pPr>
              <w:pStyle w:val="Contenutotabella"/>
            </w:pPr>
            <w:r w:rsidRPr="002479D0">
              <w:t>17/10/2016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31CF3A" w14:textId="77777777" w:rsidR="008B36D5" w:rsidRPr="002479D0" w:rsidRDefault="002479D0">
            <w:pPr>
              <w:pStyle w:val="Contenutotabella"/>
            </w:pPr>
            <w:r w:rsidRPr="002479D0">
              <w:t>0.5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E7ABA0" w14:textId="02261952" w:rsidR="008B36D5" w:rsidRPr="002479D0" w:rsidRDefault="00A73B07" w:rsidP="002479D0">
            <w:pPr>
              <w:pStyle w:val="Contenutotabella"/>
            </w:pPr>
            <w:r w:rsidRPr="002479D0">
              <w:t>Scenari e casi d’uso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B004E0" w14:textId="77777777" w:rsidR="008B36D5" w:rsidRPr="002479D0" w:rsidRDefault="002479D0">
            <w:pPr>
              <w:pStyle w:val="Contenutotabella"/>
            </w:pPr>
            <w:r w:rsidRPr="002479D0">
              <w:t>A.M</w:t>
            </w:r>
          </w:p>
        </w:tc>
      </w:tr>
      <w:tr w:rsidR="008B36D5" w14:paraId="331CD748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6087AD" w14:textId="5E5CE75A" w:rsidR="008B36D5" w:rsidRPr="002479D0" w:rsidRDefault="00A73B07">
            <w:pPr>
              <w:pStyle w:val="Contenutotabella"/>
            </w:pPr>
            <w:r>
              <w:t>21</w:t>
            </w:r>
            <w:r w:rsidR="002479D0" w:rsidRPr="002479D0"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B41D2E3" w14:textId="77777777" w:rsidR="008B36D5" w:rsidRPr="002479D0" w:rsidRDefault="002479D0">
            <w:pPr>
              <w:pStyle w:val="Contenutotabella"/>
            </w:pPr>
            <w:r w:rsidRPr="002479D0"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7441C8A" w14:textId="0C1827E8" w:rsidR="008B36D5" w:rsidRPr="002479D0" w:rsidRDefault="00A73B07">
            <w:pPr>
              <w:pStyle w:val="Contenutotabella"/>
            </w:pPr>
            <w:r w:rsidRPr="002479D0">
              <w:t>Revisione e consegna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07BE50" w14:textId="77777777" w:rsidR="008B36D5" w:rsidRPr="002479D0" w:rsidRDefault="002479D0">
            <w:pPr>
              <w:pStyle w:val="Contenutotabella"/>
            </w:pPr>
            <w:r w:rsidRPr="002479D0">
              <w:t>G.D, G.B.</w:t>
            </w:r>
          </w:p>
        </w:tc>
      </w:tr>
      <w:tr w:rsidR="008B36D5" w14:paraId="53E754A8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47BC549" w14:textId="6CEBA532" w:rsidR="008B36D5" w:rsidRPr="002479D0" w:rsidRDefault="00A73B07">
            <w:pPr>
              <w:pStyle w:val="Contenutotabella"/>
            </w:pPr>
            <w:r>
              <w:t>02</w:t>
            </w:r>
            <w:r w:rsidR="002479D0" w:rsidRPr="002479D0"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4C8372" w14:textId="77777777" w:rsidR="008B36D5" w:rsidRPr="002479D0" w:rsidRDefault="002479D0">
            <w:pPr>
              <w:pStyle w:val="Contenutotabella"/>
            </w:pPr>
            <w:r w:rsidRPr="002479D0">
              <w:t>1.2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15B850E" w14:textId="136FF5F7" w:rsidR="008B36D5" w:rsidRPr="002479D0" w:rsidRDefault="00A73B07">
            <w:pPr>
              <w:pStyle w:val="Contenutotabella"/>
            </w:pPr>
            <w:r>
              <w:rPr>
                <w:sz w:val="22"/>
                <w:szCs w:val="22"/>
              </w:rPr>
              <w:t xml:space="preserve">Aggiornamento scenari e inizio </w:t>
            </w:r>
            <w:proofErr w:type="spellStart"/>
            <w:r>
              <w:rPr>
                <w:sz w:val="22"/>
                <w:szCs w:val="22"/>
              </w:rPr>
              <w:t>object</w:t>
            </w:r>
            <w:proofErr w:type="spellEnd"/>
            <w:r>
              <w:rPr>
                <w:sz w:val="22"/>
                <w:szCs w:val="22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0C3F5B" w14:textId="77777777" w:rsidR="008B36D5" w:rsidRPr="002479D0" w:rsidRDefault="002479D0">
            <w:pPr>
              <w:pStyle w:val="Contenutotabella"/>
            </w:pPr>
            <w:r w:rsidRPr="002479D0">
              <w:t>G.D, A.M.</w:t>
            </w:r>
          </w:p>
        </w:tc>
      </w:tr>
      <w:tr w:rsidR="008B36D5" w14:paraId="0BAEBABC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CA79F9F" w14:textId="77777777" w:rsidR="008B36D5" w:rsidRPr="00A73B07" w:rsidRDefault="003B4667">
            <w:pPr>
              <w:pStyle w:val="Contenutotabella"/>
            </w:pPr>
            <w:r w:rsidRPr="00A73B07">
              <w:t>03/11/2016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A39ADB" w14:textId="77777777" w:rsidR="008B36D5" w:rsidRPr="003B4667" w:rsidRDefault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78CCC1" w14:textId="681CAFCA" w:rsidR="008B36D5" w:rsidRPr="003B4667" w:rsidRDefault="00A73B0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53D211" w14:textId="77777777" w:rsidR="008B36D5" w:rsidRPr="003B4667" w:rsidRDefault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G.D, A.M</w:t>
            </w:r>
          </w:p>
        </w:tc>
      </w:tr>
      <w:tr w:rsidR="003B4667" w14:paraId="0F321834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3E68A2" w14:textId="77777777" w:rsidR="003B4667" w:rsidRPr="00A73B07" w:rsidRDefault="003B4667" w:rsidP="003B4667">
            <w:pPr>
              <w:pStyle w:val="Contenutotabella"/>
            </w:pPr>
            <w:r w:rsidRPr="00A73B07">
              <w:t>05/11/2016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40DA60" w14:textId="77777777" w:rsidR="003B4667" w:rsidRPr="003B4667" w:rsidRDefault="003B4667" w:rsidP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0698AD" w14:textId="15EFD513" w:rsidR="003B4667" w:rsidRPr="003B4667" w:rsidRDefault="00A73B07" w:rsidP="003B4667">
            <w:pPr>
              <w:pStyle w:val="Contenutotabella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Mockups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1BEBCF" w14:textId="27EB1968" w:rsidR="003B4667" w:rsidRPr="003B4667" w:rsidRDefault="00A73B07" w:rsidP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A.M.</w:t>
            </w:r>
          </w:p>
        </w:tc>
      </w:tr>
      <w:tr w:rsidR="003B4667" w14:paraId="2B15E237" w14:textId="77777777" w:rsidTr="003B4667">
        <w:trPr>
          <w:trHeight w:val="28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FD7389E" w14:textId="77777777" w:rsidR="003B4667" w:rsidRPr="00A73B07" w:rsidRDefault="003B4667" w:rsidP="003B4667">
            <w:pPr>
              <w:pStyle w:val="Contenutotabella"/>
            </w:pPr>
            <w:r w:rsidRPr="00A73B07">
              <w:t>06/11/2016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EA3C1F1" w14:textId="77777777" w:rsidR="003B4667" w:rsidRPr="003B4667" w:rsidRDefault="003B4667" w:rsidP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B540B65" w14:textId="7CBD5FC3" w:rsidR="003B4667" w:rsidRPr="003B4667" w:rsidRDefault="00A73B07" w:rsidP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Class </w:t>
            </w:r>
            <w:proofErr w:type="spellStart"/>
            <w:r>
              <w:rPr>
                <w:sz w:val="22"/>
                <w:szCs w:val="22"/>
              </w:rPr>
              <w:t>Diagram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462184" w14:textId="13CD4634" w:rsidR="003B4667" w:rsidRPr="003B4667" w:rsidRDefault="00A73B07" w:rsidP="003B4667">
            <w:pPr>
              <w:pStyle w:val="Contenutotabel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L.G, G.B</w:t>
            </w:r>
          </w:p>
        </w:tc>
        <w:tc>
          <w:tcPr>
            <w:tcW w:w="2410" w:type="dxa"/>
          </w:tcPr>
          <w:p w14:paraId="3780C0A9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616BE8F6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03D50FD8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1FCD8938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</w:tr>
    </w:tbl>
    <w:p w14:paraId="01942CA7" w14:textId="77777777" w:rsidR="00B51734" w:rsidRDefault="00B51734" w:rsidP="00A73B07">
      <w:pPr>
        <w:rPr>
          <w:rFonts w:ascii="Arial" w:hAnsi="Arial"/>
          <w:b/>
          <w:sz w:val="32"/>
        </w:rPr>
        <w:sectPr w:rsidR="00B51734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DCB8776" w14:textId="77777777" w:rsidR="00B51734" w:rsidRDefault="00B51734" w:rsidP="00B51734">
      <w:pPr>
        <w:pStyle w:val="Intestazioneindice"/>
      </w:pPr>
    </w:p>
    <w:p w14:paraId="64189D5F" w14:textId="77777777" w:rsidR="00B51734" w:rsidRDefault="00B51734" w:rsidP="00B51734">
      <w:pPr>
        <w:pStyle w:val="Intestazioneindice"/>
      </w:pPr>
    </w:p>
    <w:p w14:paraId="1F5A27BF" w14:textId="77777777" w:rsidR="00B51734" w:rsidRDefault="00B51734" w:rsidP="00B51734">
      <w:pPr>
        <w:pStyle w:val="Intestazioneindice"/>
        <w:sectPr w:rsidR="00B51734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0B382E2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61B0F04A" w14:textId="77777777" w:rsidR="003E00FB" w:rsidRPr="00A73B07" w:rsidRDefault="003E00FB">
      <w:pPr>
        <w:pStyle w:val="Sommario5"/>
        <w:rPr>
          <w:rFonts w:asciiTheme="majorHAnsi" w:hAnsiTheme="majorHAnsi" w:cstheme="majorHAnsi"/>
        </w:rPr>
      </w:pPr>
    </w:p>
    <w:p w14:paraId="078AF362" w14:textId="6F67DBAF" w:rsidR="004C4E6E" w:rsidRPr="00A73B07" w:rsidRDefault="00B51734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</w:rPr>
        <w:fldChar w:fldCharType="begin"/>
      </w:r>
      <w:r w:rsidRPr="00A73B07">
        <w:rPr>
          <w:rFonts w:asciiTheme="majorHAnsi" w:hAnsiTheme="majorHAnsi" w:cstheme="majorHAnsi"/>
        </w:rPr>
        <w:instrText xml:space="preserve"> TOC \o "1-3" </w:instrText>
      </w:r>
      <w:r w:rsidRPr="00A73B07">
        <w:rPr>
          <w:rFonts w:asciiTheme="majorHAnsi" w:hAnsiTheme="majorHAnsi" w:cstheme="majorHAnsi"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1.0 REQUISITI FUNZIONALI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_Toc468445216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6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8A7A37B" w14:textId="1748A057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>2.0</w:t>
      </w:r>
      <w:r w:rsidR="008F662C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 </w:t>
      </w:r>
      <w:r w:rsidRPr="00A73B07">
        <w:rPr>
          <w:rFonts w:asciiTheme="majorHAnsi" w:hAnsiTheme="majorHAnsi" w:cstheme="majorHAnsi"/>
          <w:noProof/>
        </w:rPr>
        <w:t>REQUISITI NON FUNZIONALI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_Toc468445217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52379E51" w14:textId="68C6D65A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2.1 Usabilità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_Toc468445218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AC17459" w14:textId="44B20559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2.2 Affidabilità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_Toc468445219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2A995BE4" w14:textId="78656450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2.3 Prestazioni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_Toc468445220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58670056" w14:textId="34AFAD47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2.4 Requisiti di implementazione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_Toc468445221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0284BA2A" w14:textId="672F2A2C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2.5 Packing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_Toc468445222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8E68558" w14:textId="6C9CB918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2.6 Supportabilità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_Toc468445223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7E9661A0" w14:textId="7AEB7458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>3.0SYSTEM MODELS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_Toc468445224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8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6A2C341A" w14:textId="58CDDDE7" w:rsidR="004C4E6E" w:rsidRPr="00A73B07" w:rsidRDefault="004C4E6E">
      <w:pPr>
        <w:pStyle w:val="Sommario2"/>
        <w:tabs>
          <w:tab w:val="left" w:pos="849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ab/>
        <w:t xml:space="preserve">     </w:t>
      </w:r>
      <w:r w:rsidR="003573E8" w:rsidRPr="00A73B07">
        <w:rPr>
          <w:rFonts w:asciiTheme="majorHAnsi" w:hAnsiTheme="majorHAnsi" w:cstheme="majorHAnsi"/>
          <w:noProof/>
        </w:rPr>
        <w:t>3.0.1</w:t>
      </w:r>
      <w:r w:rsidRPr="00A73B07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 </w:t>
      </w:r>
      <w:r w:rsidRPr="00A73B07">
        <w:rPr>
          <w:rFonts w:asciiTheme="majorHAnsi" w:hAnsiTheme="majorHAnsi" w:cstheme="majorHAnsi"/>
          <w:noProof/>
        </w:rPr>
        <w:t>Scenari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_Toc468445225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8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CD7C8C0" w14:textId="3D27B023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ab/>
      </w:r>
      <w:r w:rsidR="003573E8" w:rsidRPr="00A73B07">
        <w:rPr>
          <w:rFonts w:asciiTheme="majorHAnsi" w:hAnsiTheme="majorHAnsi" w:cstheme="majorHAnsi"/>
          <w:noProof/>
        </w:rPr>
        <w:t>3.</w:t>
      </w:r>
      <w:r w:rsidR="003573E8" w:rsidRPr="00A73B07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0.2 </w:t>
      </w:r>
      <w:r w:rsidRPr="00A73B07">
        <w:rPr>
          <w:rFonts w:asciiTheme="majorHAnsi" w:hAnsiTheme="majorHAnsi" w:cstheme="majorHAnsi"/>
          <w:noProof/>
        </w:rPr>
        <w:t>Casi D’uso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_Toc468445226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13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D3D3887" w14:textId="7C4AEEE5" w:rsidR="004C4E6E" w:rsidRPr="00A73B07" w:rsidRDefault="003573E8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  <w:shd w:val="clear" w:color="auto" w:fill="FFFFFF"/>
        </w:rPr>
        <w:t xml:space="preserve">     </w:t>
      </w:r>
      <w:r w:rsidR="00A73B07">
        <w:rPr>
          <w:rFonts w:asciiTheme="majorHAnsi" w:hAnsiTheme="majorHAnsi" w:cstheme="majorHAnsi"/>
          <w:noProof/>
          <w:shd w:val="clear" w:color="auto" w:fill="FFFFFF"/>
        </w:rPr>
        <w:t xml:space="preserve"> </w:t>
      </w:r>
      <w:r w:rsidR="004C4E6E" w:rsidRPr="00A73B07">
        <w:rPr>
          <w:rFonts w:asciiTheme="majorHAnsi" w:hAnsiTheme="majorHAnsi" w:cstheme="majorHAnsi"/>
          <w:noProof/>
          <w:shd w:val="clear" w:color="auto" w:fill="FFFFFF"/>
        </w:rPr>
        <w:t>3.2 OBJECT MODEL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_Toc468445227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19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0AE7785" w14:textId="5ECC7B79" w:rsidR="004C4E6E" w:rsidRPr="00A73B07" w:rsidRDefault="003573E8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 </w:t>
      </w:r>
      <w:r w:rsidR="00A73B07">
        <w:rPr>
          <w:rFonts w:asciiTheme="majorHAnsi" w:hAnsiTheme="majorHAnsi" w:cstheme="majorHAnsi"/>
          <w:noProof/>
        </w:rPr>
        <w:t xml:space="preserve">1.1 </w:t>
      </w:r>
      <w:r w:rsidR="008F662C">
        <w:rPr>
          <w:rFonts w:asciiTheme="majorHAnsi" w:hAnsiTheme="majorHAnsi" w:cstheme="majorHAnsi"/>
          <w:noProof/>
        </w:rPr>
        <w:t>Pagina Inziale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_Toc468445228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27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02C1968" w14:textId="2A685A04" w:rsidR="004C4E6E" w:rsidRPr="00A73B07" w:rsidRDefault="00A73B07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</w:t>
      </w:r>
      <w:r>
        <w:rPr>
          <w:rFonts w:asciiTheme="majorHAnsi" w:hAnsiTheme="majorHAnsi" w:cstheme="majorHAnsi"/>
          <w:noProof/>
        </w:rPr>
        <w:t xml:space="preserve"> 1.2 </w:t>
      </w:r>
      <w:r w:rsidR="008F662C">
        <w:rPr>
          <w:rFonts w:asciiTheme="majorHAnsi" w:hAnsiTheme="majorHAnsi" w:cstheme="majorHAnsi"/>
          <w:noProof/>
        </w:rPr>
        <w:t>Pannello di registrazione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_Toc468445229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28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66D7A0CB" w14:textId="4CBCEC63" w:rsidR="004C4E6E" w:rsidRPr="00A73B07" w:rsidRDefault="00A73B07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</w:t>
      </w:r>
      <w:r>
        <w:rPr>
          <w:rFonts w:asciiTheme="majorHAnsi" w:hAnsiTheme="majorHAnsi" w:cstheme="majorHAnsi"/>
          <w:noProof/>
        </w:rPr>
        <w:t xml:space="preserve">  </w:t>
      </w:r>
      <w:r w:rsidRPr="00A73B07">
        <w:rPr>
          <w:rFonts w:asciiTheme="majorHAnsi" w:hAnsiTheme="majorHAnsi" w:cstheme="majorHAnsi"/>
          <w:noProof/>
        </w:rPr>
        <w:t xml:space="preserve">  </w:t>
      </w:r>
      <w:r>
        <w:rPr>
          <w:rFonts w:asciiTheme="majorHAnsi" w:hAnsiTheme="majorHAnsi" w:cstheme="majorHAnsi"/>
          <w:noProof/>
        </w:rPr>
        <w:t xml:space="preserve">1.3 </w:t>
      </w:r>
      <w:r w:rsidR="008F662C">
        <w:rPr>
          <w:rFonts w:asciiTheme="majorHAnsi" w:hAnsiTheme="majorHAnsi" w:cstheme="majorHAnsi"/>
          <w:noProof/>
        </w:rPr>
        <w:t>Pagina dei prodotti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_Toc468445230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28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94068E1" w14:textId="478DD7CE" w:rsidR="004C4E6E" w:rsidRPr="00A73B07" w:rsidRDefault="003573E8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</w:t>
      </w:r>
      <w:r w:rsidR="00A73B07">
        <w:rPr>
          <w:rFonts w:asciiTheme="majorHAnsi" w:hAnsiTheme="majorHAnsi" w:cstheme="majorHAnsi"/>
          <w:noProof/>
        </w:rPr>
        <w:t xml:space="preserve"> 1.4</w:t>
      </w:r>
      <w:r w:rsidR="004C4E6E" w:rsidRPr="00A73B07">
        <w:rPr>
          <w:rFonts w:asciiTheme="majorHAnsi" w:hAnsiTheme="majorHAnsi" w:cstheme="majorHAnsi"/>
          <w:noProof/>
        </w:rPr>
        <w:t xml:space="preserve"> </w:t>
      </w:r>
      <w:r w:rsidR="008F662C">
        <w:rPr>
          <w:rFonts w:asciiTheme="majorHAnsi" w:hAnsiTheme="majorHAnsi" w:cstheme="majorHAnsi"/>
          <w:noProof/>
        </w:rPr>
        <w:t>Pagina dei negozi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_Toc468445231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29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37047779" w14:textId="5B3D3217" w:rsidR="004C4E6E" w:rsidRPr="00A73B07" w:rsidRDefault="00A73B07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>
        <w:rPr>
          <w:rFonts w:asciiTheme="majorHAnsi" w:hAnsiTheme="majorHAnsi" w:cstheme="majorHAnsi"/>
          <w:noProof/>
        </w:rPr>
        <w:t xml:space="preserve">               1.5 </w:t>
      </w:r>
      <w:r w:rsidR="008F662C">
        <w:rPr>
          <w:rFonts w:asciiTheme="majorHAnsi" w:hAnsiTheme="majorHAnsi" w:cstheme="majorHAnsi"/>
          <w:noProof/>
        </w:rPr>
        <w:t>Pannello Admin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_Toc468445232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31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29E59EBC" w14:textId="30AA1CE1" w:rsidR="00B51734" w:rsidRDefault="00A73B07" w:rsidP="008F662C">
      <w:pPr>
        <w:pStyle w:val="Sommario2"/>
        <w:tabs>
          <w:tab w:val="left" w:pos="1132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t xml:space="preserve">               1.6 </w:t>
      </w:r>
      <w:r w:rsidR="008F662C">
        <w:rPr>
          <w:rFonts w:asciiTheme="majorHAnsi" w:hAnsiTheme="majorHAnsi" w:cstheme="majorHAnsi"/>
          <w:noProof/>
        </w:rPr>
        <w:t>Utente Loggato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_Toc468445233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32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  <w:r w:rsidR="00B51734" w:rsidRPr="00A73B07">
        <w:rPr>
          <w:rFonts w:asciiTheme="majorHAnsi" w:hAnsiTheme="majorHAnsi" w:cstheme="majorHAnsi"/>
        </w:rPr>
        <w:fldChar w:fldCharType="end"/>
      </w:r>
    </w:p>
    <w:p w14:paraId="0922B08B" w14:textId="77777777" w:rsidR="008F662C" w:rsidRDefault="008F662C" w:rsidP="008F662C">
      <w:pPr>
        <w:pStyle w:val="Sommario2"/>
        <w:tabs>
          <w:tab w:val="left" w:pos="1132"/>
        </w:tabs>
      </w:pPr>
    </w:p>
    <w:p w14:paraId="690759DA" w14:textId="77777777" w:rsidR="003E00FB" w:rsidRDefault="003E00FB">
      <w:pPr>
        <w:pStyle w:val="Sommario5"/>
      </w:pPr>
    </w:p>
    <w:p w14:paraId="5A0EEBF1" w14:textId="77777777" w:rsidR="00B51734" w:rsidRDefault="00B51734">
      <w:pPr>
        <w:pStyle w:val="Sommario5"/>
        <w:sectPr w:rsidR="00B51734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097E5E09" w14:textId="77777777" w:rsidR="006B392E" w:rsidRPr="00CA0992" w:rsidRDefault="00FA7167" w:rsidP="00A15BE2">
      <w:pPr>
        <w:pStyle w:val="Titolo3"/>
        <w:numPr>
          <w:ilvl w:val="0"/>
          <w:numId w:val="0"/>
        </w:numPr>
        <w:rPr>
          <w:sz w:val="32"/>
          <w:szCs w:val="32"/>
        </w:rPr>
      </w:pPr>
      <w:bookmarkStart w:id="0" w:name="_Toc468445216"/>
      <w:r w:rsidRPr="00CA0992">
        <w:rPr>
          <w:sz w:val="32"/>
          <w:szCs w:val="32"/>
        </w:rPr>
        <w:lastRenderedPageBreak/>
        <w:t xml:space="preserve">1.0 </w:t>
      </w:r>
      <w:r w:rsidR="006B392E" w:rsidRPr="00CA0992">
        <w:rPr>
          <w:sz w:val="32"/>
          <w:szCs w:val="32"/>
        </w:rPr>
        <w:t>REQUISITI FUNZIONALI</w:t>
      </w:r>
      <w:bookmarkEnd w:id="0"/>
    </w:p>
    <w:p w14:paraId="4FEA3ECF" w14:textId="77777777" w:rsidR="003E00FB" w:rsidRDefault="003E00FB" w:rsidP="003E00FB"/>
    <w:p w14:paraId="6878663C" w14:textId="77777777" w:rsidR="006B392E" w:rsidRPr="00564D1C" w:rsidRDefault="006B392E" w:rsidP="00E740BE">
      <w:pPr>
        <w:ind w:left="709"/>
        <w:rPr>
          <w:rFonts w:ascii="Calibri" w:hAnsi="Calibri" w:cs="Calibri"/>
          <w:sz w:val="28"/>
          <w:szCs w:val="28"/>
        </w:rPr>
      </w:pPr>
      <w:r w:rsidRPr="00564D1C">
        <w:rPr>
          <w:rFonts w:ascii="Calibri" w:hAnsi="Calibri" w:cs="Calibri"/>
          <w:sz w:val="28"/>
          <w:szCs w:val="28"/>
        </w:rPr>
        <w:t xml:space="preserve">Il sito web dispone di un </w:t>
      </w:r>
      <w:proofErr w:type="spellStart"/>
      <w:r w:rsidRPr="00564D1C">
        <w:rPr>
          <w:rFonts w:ascii="Calibri" w:hAnsi="Calibri" w:cs="Calibri"/>
          <w:sz w:val="28"/>
          <w:szCs w:val="28"/>
        </w:rPr>
        <w:t>form</w:t>
      </w:r>
      <w:proofErr w:type="spellEnd"/>
      <w:r w:rsidRPr="00564D1C">
        <w:rPr>
          <w:rFonts w:ascii="Calibri" w:hAnsi="Calibri" w:cs="Calibri"/>
          <w:sz w:val="28"/>
          <w:szCs w:val="28"/>
        </w:rPr>
        <w:t xml:space="preserve"> di registrazione per i nuovi clienti, un </w:t>
      </w:r>
      <w:proofErr w:type="spellStart"/>
      <w:r w:rsidRPr="00564D1C">
        <w:rPr>
          <w:rFonts w:ascii="Calibri" w:hAnsi="Calibri" w:cs="Calibri"/>
          <w:sz w:val="28"/>
          <w:szCs w:val="28"/>
        </w:rPr>
        <w:t>form</w:t>
      </w:r>
      <w:proofErr w:type="spellEnd"/>
      <w:r w:rsidRPr="00564D1C">
        <w:rPr>
          <w:rFonts w:ascii="Calibri" w:hAnsi="Calibri" w:cs="Calibri"/>
          <w:sz w:val="28"/>
          <w:szCs w:val="28"/>
        </w:rPr>
        <w:t xml:space="preserve"> di login per gli utenti già registrati, un catalogo prodotti visualizzabile da tutti suddivisi in categorie, un carrello elettronico nel quale gli utenti registrati potranno aggiungere o rimuovere prodotti per poi effettuare un checkout. Il checkout è una pagina di conferma ordine che comprende l’inserimento dei dati della propria carta di credito, completato il procedimento l’ordine sarà salvato nel proprio pannello utente. Il pannello utente racchiude tutti i dati personali dell’utente registrato e la cronologia di tutti gli ordini.</w:t>
      </w:r>
    </w:p>
    <w:p w14:paraId="6DF7003C" w14:textId="77777777" w:rsidR="006B392E" w:rsidRPr="00564D1C" w:rsidRDefault="006B392E" w:rsidP="00E740BE">
      <w:pPr>
        <w:ind w:left="709"/>
        <w:rPr>
          <w:rFonts w:ascii="Calibri" w:hAnsi="Calibri" w:cs="Calibri"/>
          <w:sz w:val="28"/>
          <w:szCs w:val="28"/>
        </w:rPr>
      </w:pPr>
      <w:r w:rsidRPr="00564D1C">
        <w:rPr>
          <w:rFonts w:ascii="Calibri" w:hAnsi="Calibri" w:cs="Calibri"/>
          <w:sz w:val="28"/>
          <w:szCs w:val="28"/>
        </w:rPr>
        <w:t>Gli amministratori del sito avranno a disposizione di un pannello speciale, nel quale potranno gestire il sito web tramite delle funzioni speciali.</w:t>
      </w:r>
    </w:p>
    <w:p w14:paraId="37D0E1FA" w14:textId="77777777" w:rsidR="006B392E" w:rsidRDefault="006B392E" w:rsidP="003E00FB"/>
    <w:p w14:paraId="637A081D" w14:textId="77777777" w:rsidR="003E00FB" w:rsidRDefault="003E00FB" w:rsidP="003E00FB"/>
    <w:p w14:paraId="5B9627A3" w14:textId="77777777" w:rsidR="00FA7167" w:rsidRPr="00CA0992" w:rsidRDefault="00FA7167" w:rsidP="00A15BE2">
      <w:pPr>
        <w:pStyle w:val="Titolo3"/>
        <w:numPr>
          <w:ilvl w:val="0"/>
          <w:numId w:val="12"/>
        </w:numPr>
        <w:rPr>
          <w:sz w:val="32"/>
          <w:szCs w:val="32"/>
        </w:rPr>
      </w:pPr>
      <w:bookmarkStart w:id="1" w:name="_Toc468445217"/>
      <w:r w:rsidRPr="00CA0992">
        <w:rPr>
          <w:sz w:val="32"/>
          <w:szCs w:val="32"/>
        </w:rPr>
        <w:t>REQUISITI NON FUNZIONALI</w:t>
      </w:r>
      <w:bookmarkEnd w:id="1"/>
    </w:p>
    <w:p w14:paraId="2A7B6FA8" w14:textId="77777777" w:rsidR="00FA7167" w:rsidRDefault="00FA7167" w:rsidP="003E00FB"/>
    <w:p w14:paraId="5C7758E5" w14:textId="77777777" w:rsidR="003E00FB" w:rsidRPr="00CA0992" w:rsidRDefault="00E740BE" w:rsidP="00E740BE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2" w:name="_Toc468445218"/>
      <w:r w:rsidRPr="00CA0992">
        <w:rPr>
          <w:sz w:val="28"/>
          <w:szCs w:val="28"/>
        </w:rPr>
        <w:t>2.1.</w:t>
      </w:r>
      <w:r w:rsidR="00867994">
        <w:rPr>
          <w:sz w:val="28"/>
          <w:szCs w:val="28"/>
        </w:rPr>
        <w:t xml:space="preserve"> </w:t>
      </w:r>
      <w:r w:rsidR="00FA7167" w:rsidRPr="00CA0992">
        <w:rPr>
          <w:sz w:val="28"/>
          <w:szCs w:val="28"/>
        </w:rPr>
        <w:t>Usabilità</w:t>
      </w:r>
      <w:bookmarkEnd w:id="2"/>
    </w:p>
    <w:p w14:paraId="699A335D" w14:textId="77777777" w:rsidR="00FA7167" w:rsidRDefault="00FA7167" w:rsidP="00FA7167"/>
    <w:p w14:paraId="5BB15F62" w14:textId="77777777" w:rsidR="00FA7167" w:rsidRPr="00564D1C" w:rsidRDefault="00FA7167" w:rsidP="00FA7167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 xml:space="preserve">L’utente potrà spostarsi nel sito in modo molto semplice grazie all’uso di un’interfaccia grafica semplice ed adatta a qualsiasi tipo di utente. Il sito si presenterà con una home e nella parte superiore della pagina ci sarà un menu che contiene i collegamenti alle varie pagine. Il menu avrà vari bottoni e ognuno di questi avrà un nome che identifica la pagina che si aprirà cliccando sul bottone. </w:t>
      </w:r>
    </w:p>
    <w:p w14:paraId="3EA52252" w14:textId="77777777" w:rsidR="00FA7167" w:rsidRPr="00FA7167" w:rsidRDefault="00FA7167" w:rsidP="00FA7167">
      <w:pPr>
        <w:ind w:left="709"/>
      </w:pPr>
      <w:r w:rsidRPr="00564D1C">
        <w:rPr>
          <w:rFonts w:ascii="Calibri" w:hAnsi="Calibri"/>
          <w:sz w:val="28"/>
          <w:szCs w:val="28"/>
        </w:rPr>
        <w:t>Nella pagina di visualizzazione dei prodotti in vendita ci saranno tutti i prodotti illustrati con il suo nome, prezzo e la sua foto.</w:t>
      </w:r>
    </w:p>
    <w:p w14:paraId="602276F5" w14:textId="77777777" w:rsidR="003E00FB" w:rsidRDefault="003E00FB" w:rsidP="003E00FB"/>
    <w:p w14:paraId="253A86AC" w14:textId="77777777" w:rsidR="00E740BE" w:rsidRPr="00CA0992" w:rsidRDefault="00A15BE2" w:rsidP="00A15BE2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3" w:name="_Toc468445219"/>
      <w:r w:rsidRPr="00CA0992">
        <w:rPr>
          <w:sz w:val="28"/>
          <w:szCs w:val="28"/>
        </w:rPr>
        <w:t>2.2 Affidabilità</w:t>
      </w:r>
      <w:bookmarkEnd w:id="3"/>
    </w:p>
    <w:p w14:paraId="514D3D04" w14:textId="77777777" w:rsidR="003E00FB" w:rsidRDefault="003E00FB" w:rsidP="003E00FB"/>
    <w:p w14:paraId="1B2A95B3" w14:textId="77777777" w:rsidR="00A15BE2" w:rsidRPr="00564D1C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sarà a disposizione degli utenti v</w:t>
      </w:r>
      <w:r w:rsidR="00867994">
        <w:rPr>
          <w:rFonts w:ascii="Calibri" w:hAnsi="Calibri"/>
          <w:sz w:val="28"/>
          <w:szCs w:val="28"/>
        </w:rPr>
        <w:t>entiquattro ore su ventiquattro</w:t>
      </w:r>
      <w:r w:rsidRPr="00564D1C">
        <w:rPr>
          <w:rFonts w:ascii="Calibri" w:hAnsi="Calibri"/>
          <w:sz w:val="28"/>
          <w:szCs w:val="28"/>
        </w:rPr>
        <w:t>, sette giorni su sette, e in caso di malfunzionamento sarà operativo nel più breve tempo possibile.</w:t>
      </w:r>
    </w:p>
    <w:p w14:paraId="4BBDC64C" w14:textId="77777777" w:rsidR="00A15BE2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tutela la privacy degli utenti registrati, garantendo che nessun dato personale</w:t>
      </w:r>
      <w:r w:rsidR="00867994">
        <w:rPr>
          <w:rFonts w:ascii="Calibri" w:hAnsi="Calibri"/>
          <w:sz w:val="28"/>
          <w:szCs w:val="28"/>
        </w:rPr>
        <w:t xml:space="preserve"> </w:t>
      </w:r>
      <w:r w:rsidRPr="00564D1C">
        <w:rPr>
          <w:rFonts w:ascii="Calibri" w:hAnsi="Calibri"/>
          <w:sz w:val="28"/>
          <w:szCs w:val="28"/>
        </w:rPr>
        <w:t>(inserito al momento della registrazione) sarà visibile pubblicamente.</w:t>
      </w:r>
    </w:p>
    <w:p w14:paraId="4A6D3C62" w14:textId="77777777" w:rsidR="00A15BE2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</w:p>
    <w:p w14:paraId="5BB24F38" w14:textId="77777777" w:rsidR="00A15BE2" w:rsidRPr="00CA0992" w:rsidRDefault="00A15BE2" w:rsidP="00A15BE2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4" w:name="_Toc468445220"/>
      <w:r w:rsidRPr="00CA0992">
        <w:rPr>
          <w:sz w:val="28"/>
          <w:szCs w:val="28"/>
        </w:rPr>
        <w:lastRenderedPageBreak/>
        <w:t>2.3 Prestazioni</w:t>
      </w:r>
      <w:bookmarkEnd w:id="4"/>
    </w:p>
    <w:p w14:paraId="62960C74" w14:textId="77777777" w:rsidR="00A15BE2" w:rsidRDefault="00A15BE2" w:rsidP="00A15BE2"/>
    <w:p w14:paraId="3168BAAC" w14:textId="77777777" w:rsidR="00A15BE2" w:rsidRPr="00564D1C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può far fronte a numero</w:t>
      </w:r>
      <w:r w:rsidR="00867994">
        <w:rPr>
          <w:rFonts w:ascii="Calibri" w:hAnsi="Calibri"/>
          <w:sz w:val="28"/>
          <w:szCs w:val="28"/>
        </w:rPr>
        <w:t>se richieste contemporaneamente</w:t>
      </w:r>
      <w:r w:rsidRPr="00564D1C">
        <w:rPr>
          <w:rFonts w:ascii="Calibri" w:hAnsi="Calibri"/>
          <w:sz w:val="28"/>
          <w:szCs w:val="28"/>
        </w:rPr>
        <w:t>, senza risentirne in termini di efficienza, garantendo sempre la massima reattività( risposte alle richieste in pochi secondi ) ad ogni richiesta.</w:t>
      </w:r>
    </w:p>
    <w:p w14:paraId="19CE2DFB" w14:textId="77777777" w:rsidR="00A15BE2" w:rsidRPr="00A15BE2" w:rsidRDefault="00A15BE2" w:rsidP="00A15BE2"/>
    <w:p w14:paraId="15C6B354" w14:textId="77777777" w:rsidR="003E00FB" w:rsidRPr="00CA0992" w:rsidRDefault="007D03CF" w:rsidP="00A8152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bookmarkStart w:id="5" w:name="_Toc468445221"/>
      <w:r w:rsidRPr="00CA0992">
        <w:rPr>
          <w:sz w:val="28"/>
          <w:szCs w:val="28"/>
        </w:rPr>
        <w:t>2.4 Requisiti di implementazione</w:t>
      </w:r>
      <w:bookmarkEnd w:id="5"/>
    </w:p>
    <w:p w14:paraId="02DA5963" w14:textId="77777777" w:rsidR="007D03CF" w:rsidRDefault="007D03CF" w:rsidP="001765AE">
      <w:pPr>
        <w:rPr>
          <w:rFonts w:ascii="Arial" w:hAnsi="Arial"/>
          <w:b/>
          <w:sz w:val="26"/>
          <w:szCs w:val="26"/>
        </w:rPr>
      </w:pPr>
    </w:p>
    <w:p w14:paraId="0DA3E377" w14:textId="77777777" w:rsidR="00A81521" w:rsidRDefault="007D03CF" w:rsidP="00A81521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 xml:space="preserve">Il sito è stato sviluppato in linguaggio java utilizzando il </w:t>
      </w:r>
      <w:proofErr w:type="spellStart"/>
      <w:r w:rsidRPr="00564D1C">
        <w:rPr>
          <w:rFonts w:ascii="Calibri" w:hAnsi="Calibri"/>
          <w:sz w:val="28"/>
          <w:szCs w:val="28"/>
        </w:rPr>
        <w:t>tool</w:t>
      </w:r>
      <w:proofErr w:type="spellEnd"/>
      <w:r w:rsidRPr="00564D1C">
        <w:rPr>
          <w:rFonts w:ascii="Calibri" w:hAnsi="Calibri"/>
          <w:sz w:val="28"/>
          <w:szCs w:val="28"/>
        </w:rPr>
        <w:t xml:space="preserve"> di sviluppo </w:t>
      </w:r>
      <w:proofErr w:type="spellStart"/>
      <w:r w:rsidRPr="00564D1C">
        <w:rPr>
          <w:rFonts w:ascii="Calibri" w:hAnsi="Calibri"/>
          <w:sz w:val="28"/>
          <w:szCs w:val="28"/>
        </w:rPr>
        <w:t>eclipse</w:t>
      </w:r>
      <w:proofErr w:type="spellEnd"/>
      <w:r w:rsidRPr="00564D1C">
        <w:rPr>
          <w:rFonts w:ascii="Calibri" w:hAnsi="Calibri"/>
          <w:sz w:val="28"/>
          <w:szCs w:val="28"/>
        </w:rPr>
        <w:t xml:space="preserve">, instaurando una connessione </w:t>
      </w:r>
      <w:r w:rsidR="00867994">
        <w:rPr>
          <w:rFonts w:ascii="Calibri" w:hAnsi="Calibri"/>
          <w:sz w:val="28"/>
          <w:szCs w:val="28"/>
        </w:rPr>
        <w:t>online tramite il server Tomcat</w:t>
      </w:r>
      <w:r w:rsidRPr="00564D1C">
        <w:rPr>
          <w:rFonts w:ascii="Calibri" w:hAnsi="Calibri"/>
          <w:sz w:val="28"/>
          <w:szCs w:val="28"/>
        </w:rPr>
        <w:t>,</w:t>
      </w:r>
      <w:r w:rsidR="00867994">
        <w:rPr>
          <w:rFonts w:ascii="Calibri" w:hAnsi="Calibri"/>
          <w:sz w:val="28"/>
          <w:szCs w:val="28"/>
        </w:rPr>
        <w:t xml:space="preserve"> </w:t>
      </w:r>
      <w:r w:rsidRPr="00564D1C">
        <w:rPr>
          <w:rFonts w:ascii="Calibri" w:hAnsi="Calibri"/>
          <w:sz w:val="28"/>
          <w:szCs w:val="28"/>
        </w:rPr>
        <w:t xml:space="preserve">è dotato di un proprio database sviluppato con </w:t>
      </w:r>
      <w:proofErr w:type="spellStart"/>
      <w:r w:rsidRPr="00564D1C">
        <w:rPr>
          <w:rFonts w:ascii="Calibri" w:hAnsi="Calibri"/>
          <w:sz w:val="28"/>
          <w:szCs w:val="28"/>
        </w:rPr>
        <w:t>MySql</w:t>
      </w:r>
      <w:proofErr w:type="spellEnd"/>
      <w:r w:rsidRPr="00564D1C">
        <w:rPr>
          <w:rFonts w:ascii="Calibri" w:hAnsi="Calibri"/>
          <w:sz w:val="28"/>
          <w:szCs w:val="28"/>
        </w:rPr>
        <w:t xml:space="preserve"> Workbench.</w:t>
      </w:r>
    </w:p>
    <w:p w14:paraId="6359FE0F" w14:textId="77777777" w:rsidR="00A81521" w:rsidRDefault="00A81521" w:rsidP="00A81521">
      <w:pPr>
        <w:pStyle w:val="Corpo"/>
        <w:ind w:left="705"/>
        <w:rPr>
          <w:rFonts w:ascii="Calibri" w:hAnsi="Calibri"/>
          <w:sz w:val="28"/>
          <w:szCs w:val="28"/>
        </w:rPr>
      </w:pPr>
    </w:p>
    <w:p w14:paraId="0E746E47" w14:textId="77777777" w:rsidR="00A81521" w:rsidRPr="00CA0992" w:rsidRDefault="00A81521" w:rsidP="00A8152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r w:rsidRPr="00CA0992">
        <w:rPr>
          <w:sz w:val="28"/>
          <w:szCs w:val="28"/>
        </w:rPr>
        <w:t xml:space="preserve"> </w:t>
      </w:r>
      <w:bookmarkStart w:id="6" w:name="_Toc468445222"/>
      <w:r w:rsidRPr="00CA0992">
        <w:rPr>
          <w:sz w:val="28"/>
          <w:szCs w:val="28"/>
        </w:rPr>
        <w:t xml:space="preserve">2.5 </w:t>
      </w:r>
      <w:proofErr w:type="spellStart"/>
      <w:r w:rsidRPr="00CA0992">
        <w:rPr>
          <w:sz w:val="28"/>
          <w:szCs w:val="28"/>
        </w:rPr>
        <w:t>Packing</w:t>
      </w:r>
      <w:bookmarkEnd w:id="6"/>
      <w:proofErr w:type="spellEnd"/>
    </w:p>
    <w:p w14:paraId="23B751B1" w14:textId="77777777" w:rsidR="00A81521" w:rsidRDefault="00A81521" w:rsidP="00A81521"/>
    <w:p w14:paraId="4AC5BA1C" w14:textId="77777777" w:rsidR="00A81521" w:rsidRDefault="00A81521" w:rsidP="00A81521">
      <w:pPr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è disponibile online e non richiede nessun pacchetto di installazione per poter essere usato.</w:t>
      </w:r>
    </w:p>
    <w:p w14:paraId="1E81909A" w14:textId="77777777" w:rsidR="00C31781" w:rsidRDefault="00C31781" w:rsidP="00A81521">
      <w:pPr>
        <w:ind w:left="705"/>
        <w:rPr>
          <w:rFonts w:ascii="Calibri" w:hAnsi="Calibri"/>
          <w:sz w:val="28"/>
          <w:szCs w:val="28"/>
        </w:rPr>
      </w:pPr>
    </w:p>
    <w:p w14:paraId="6B9521E9" w14:textId="77777777" w:rsidR="00C31781" w:rsidRPr="00CA0992" w:rsidRDefault="00C31781" w:rsidP="00C3178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bookmarkStart w:id="7" w:name="_Toc468445223"/>
      <w:r w:rsidRPr="00CA0992">
        <w:rPr>
          <w:sz w:val="28"/>
          <w:szCs w:val="28"/>
        </w:rPr>
        <w:t xml:space="preserve">2.6 </w:t>
      </w:r>
      <w:proofErr w:type="spellStart"/>
      <w:r w:rsidRPr="00CA0992">
        <w:rPr>
          <w:sz w:val="28"/>
          <w:szCs w:val="28"/>
        </w:rPr>
        <w:t>Supportabilità</w:t>
      </w:r>
      <w:bookmarkEnd w:id="7"/>
      <w:proofErr w:type="spellEnd"/>
    </w:p>
    <w:p w14:paraId="5342C9CD" w14:textId="77777777" w:rsidR="00C31781" w:rsidRDefault="00C31781" w:rsidP="00C31781"/>
    <w:p w14:paraId="44449583" w14:textId="77777777" w:rsidR="00C31781" w:rsidRPr="00564D1C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è completamente in italiano e non è possibile selezionare un linguaggio differente; è tuttavia possibile u</w:t>
      </w:r>
      <w:r w:rsidR="00867994">
        <w:rPr>
          <w:rFonts w:ascii="Calibri" w:hAnsi="Calibri"/>
          <w:sz w:val="28"/>
          <w:szCs w:val="28"/>
        </w:rPr>
        <w:t>sufruire di una traduzione delle</w:t>
      </w:r>
      <w:r w:rsidRPr="00564D1C">
        <w:rPr>
          <w:rFonts w:ascii="Calibri" w:hAnsi="Calibri"/>
          <w:sz w:val="28"/>
          <w:szCs w:val="28"/>
        </w:rPr>
        <w:t xml:space="preserve"> pagine qualora il browser utilizzato lo permetta</w:t>
      </w:r>
      <w:r>
        <w:rPr>
          <w:rFonts w:ascii="Calibri" w:hAnsi="Calibri"/>
          <w:sz w:val="28"/>
          <w:szCs w:val="28"/>
        </w:rPr>
        <w:t xml:space="preserve"> </w:t>
      </w:r>
      <w:r w:rsidR="00867994">
        <w:rPr>
          <w:rFonts w:ascii="Calibri" w:hAnsi="Calibri"/>
          <w:sz w:val="28"/>
          <w:szCs w:val="28"/>
        </w:rPr>
        <w:t>(</w:t>
      </w:r>
      <w:r w:rsidRPr="00564D1C">
        <w:rPr>
          <w:rFonts w:ascii="Calibri" w:hAnsi="Calibri"/>
          <w:sz w:val="28"/>
          <w:szCs w:val="28"/>
        </w:rPr>
        <w:t xml:space="preserve">ad esempio </w:t>
      </w:r>
      <w:proofErr w:type="spellStart"/>
      <w:r w:rsidRPr="00564D1C">
        <w:rPr>
          <w:rFonts w:ascii="Calibri" w:hAnsi="Calibri"/>
          <w:sz w:val="28"/>
          <w:szCs w:val="28"/>
        </w:rPr>
        <w:t>google</w:t>
      </w:r>
      <w:proofErr w:type="spellEnd"/>
      <w:r w:rsidRPr="00564D1C">
        <w:rPr>
          <w:rFonts w:ascii="Calibri" w:hAnsi="Calibri"/>
          <w:sz w:val="28"/>
          <w:szCs w:val="28"/>
        </w:rPr>
        <w:t xml:space="preserve"> </w:t>
      </w:r>
      <w:proofErr w:type="spellStart"/>
      <w:r w:rsidRPr="00564D1C">
        <w:rPr>
          <w:rFonts w:ascii="Calibri" w:hAnsi="Calibri"/>
          <w:sz w:val="28"/>
          <w:szCs w:val="28"/>
        </w:rPr>
        <w:t>chrome</w:t>
      </w:r>
      <w:proofErr w:type="spellEnd"/>
      <w:r w:rsidRPr="00564D1C">
        <w:rPr>
          <w:rFonts w:ascii="Calibri" w:hAnsi="Calibri"/>
          <w:sz w:val="28"/>
          <w:szCs w:val="28"/>
        </w:rPr>
        <w:t>).</w:t>
      </w:r>
    </w:p>
    <w:p w14:paraId="1628ACD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verrà tenuto costantemente aggiornato al fine di eliminare eventuali errori e malfunzionamenti.</w:t>
      </w:r>
    </w:p>
    <w:p w14:paraId="317B7D5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9832B4B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820D62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4EC4845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414CB59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0CCA10D1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3EF3E29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2D488B54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5315F28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0C05024D" w14:textId="77777777" w:rsidR="00C31781" w:rsidRPr="00564D1C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373609BB" w14:textId="77777777" w:rsidR="00C31781" w:rsidRPr="00C31781" w:rsidRDefault="00C31781" w:rsidP="00C31781"/>
    <w:p w14:paraId="2F2028E5" w14:textId="77777777" w:rsidR="00FA7B25" w:rsidRPr="00564D1C" w:rsidRDefault="00FA7B25" w:rsidP="00FA7B25">
      <w:pPr>
        <w:pStyle w:val="Corpo"/>
        <w:ind w:left="705"/>
        <w:rPr>
          <w:rFonts w:ascii="Calibri" w:hAnsi="Calibri"/>
          <w:sz w:val="28"/>
          <w:szCs w:val="28"/>
        </w:rPr>
      </w:pPr>
    </w:p>
    <w:p w14:paraId="7FCDAA7C" w14:textId="77777777" w:rsidR="007D03CF" w:rsidRPr="007D03CF" w:rsidRDefault="007D03CF" w:rsidP="001765AE">
      <w:pPr>
        <w:rPr>
          <w:rFonts w:ascii="Arial" w:hAnsi="Arial"/>
          <w:b/>
          <w:sz w:val="26"/>
          <w:szCs w:val="26"/>
        </w:rPr>
      </w:pPr>
    </w:p>
    <w:p w14:paraId="10125A53" w14:textId="77777777" w:rsidR="001765AE" w:rsidRDefault="001765AE" w:rsidP="001765AE">
      <w:pPr>
        <w:ind w:left="709"/>
        <w:rPr>
          <w:rFonts w:ascii="Arial" w:hAnsi="Arial"/>
          <w:b/>
        </w:rPr>
      </w:pPr>
    </w:p>
    <w:p w14:paraId="38DC4FB1" w14:textId="4F26A548" w:rsidR="00A61FFE" w:rsidRPr="007370CB" w:rsidRDefault="00C31781" w:rsidP="007370CB">
      <w:pPr>
        <w:pStyle w:val="Titolo2"/>
        <w:numPr>
          <w:ilvl w:val="0"/>
          <w:numId w:val="12"/>
        </w:numPr>
        <w:rPr>
          <w:rFonts w:asciiTheme="majorHAnsi" w:hAnsiTheme="majorHAnsi"/>
          <w:i w:val="0"/>
          <w:sz w:val="32"/>
          <w:szCs w:val="32"/>
        </w:rPr>
      </w:pPr>
      <w:bookmarkStart w:id="8" w:name="_Toc468445224"/>
      <w:r w:rsidRPr="007370CB">
        <w:rPr>
          <w:rFonts w:asciiTheme="majorHAnsi" w:hAnsiTheme="majorHAnsi"/>
          <w:i w:val="0"/>
          <w:sz w:val="32"/>
          <w:szCs w:val="32"/>
        </w:rPr>
        <w:lastRenderedPageBreak/>
        <w:t>SYSTEM MODELS</w:t>
      </w:r>
      <w:bookmarkEnd w:id="8"/>
    </w:p>
    <w:p w14:paraId="12E9E3CA" w14:textId="775260C1" w:rsidR="00A61FFE" w:rsidRPr="003573E8" w:rsidRDefault="00A61FFE" w:rsidP="007370CB">
      <w:pPr>
        <w:pStyle w:val="Titolo3"/>
        <w:numPr>
          <w:ilvl w:val="1"/>
          <w:numId w:val="12"/>
        </w:numPr>
        <w:rPr>
          <w:rFonts w:asciiTheme="majorHAnsi" w:hAnsiTheme="majorHAnsi"/>
          <w:sz w:val="28"/>
          <w:szCs w:val="28"/>
        </w:rPr>
      </w:pPr>
      <w:bookmarkStart w:id="9" w:name="_Toc468445225"/>
      <w:r w:rsidRPr="003573E8">
        <w:rPr>
          <w:rFonts w:asciiTheme="majorHAnsi" w:hAnsiTheme="majorHAnsi"/>
          <w:sz w:val="28"/>
          <w:szCs w:val="28"/>
        </w:rPr>
        <w:t>Scenari</w:t>
      </w:r>
      <w:bookmarkEnd w:id="9"/>
    </w:p>
    <w:p w14:paraId="50033685" w14:textId="77777777" w:rsidR="00A61FFE" w:rsidRPr="00A61FFE" w:rsidRDefault="00A61FFE" w:rsidP="00A61FFE">
      <w:pPr>
        <w:rPr>
          <w:rFonts w:asciiTheme="minorHAnsi" w:hAnsiTheme="minorHAnsi" w:cstheme="minorHAnsi"/>
        </w:rPr>
      </w:pPr>
    </w:p>
    <w:p w14:paraId="67D70628" w14:textId="37460004" w:rsidR="00A61FFE" w:rsidRPr="00D62FA9" w:rsidRDefault="00A61FFE" w:rsidP="00A61FFE">
      <w:pPr>
        <w:ind w:firstLine="709"/>
        <w:rPr>
          <w:rFonts w:asciiTheme="majorHAnsi" w:hAnsiTheme="majorHAnsi" w:cstheme="minorHAnsi"/>
          <w:b/>
          <w:sz w:val="28"/>
          <w:szCs w:val="28"/>
        </w:rPr>
      </w:pPr>
      <w:r w:rsidRPr="00D62FA9">
        <w:rPr>
          <w:rFonts w:asciiTheme="majorHAnsi" w:hAnsiTheme="majorHAnsi" w:cstheme="minorHAnsi"/>
          <w:b/>
          <w:sz w:val="28"/>
          <w:szCs w:val="28"/>
        </w:rPr>
        <w:t>Login</w:t>
      </w:r>
    </w:p>
    <w:p w14:paraId="137B7BB0" w14:textId="77777777" w:rsidR="00A61FFE" w:rsidRPr="00D62FA9" w:rsidRDefault="00A61FFE" w:rsidP="00A61FFE">
      <w:pPr>
        <w:rPr>
          <w:rFonts w:asciiTheme="majorHAnsi" w:hAnsiTheme="majorHAnsi"/>
          <w:sz w:val="28"/>
          <w:szCs w:val="28"/>
        </w:rPr>
      </w:pPr>
    </w:p>
    <w:p w14:paraId="79BEF872" w14:textId="77777777" w:rsidR="00A61FFE" w:rsidRPr="00D62FA9" w:rsidRDefault="00A61FFE" w:rsidP="00A61FFE">
      <w:pPr>
        <w:ind w:firstLine="709"/>
        <w:rPr>
          <w:rFonts w:asciiTheme="majorHAnsi" w:eastAsiaTheme="minorHAnsi" w:hAnsiTheme="majorHAnsi"/>
          <w:i/>
          <w:iCs/>
          <w:sz w:val="28"/>
          <w:szCs w:val="28"/>
          <w:u w:val="single"/>
          <w:lang w:eastAsia="it-IT"/>
        </w:rPr>
      </w:pPr>
      <w:r w:rsidRPr="00D62FA9">
        <w:rPr>
          <w:rFonts w:asciiTheme="majorHAnsi" w:eastAsiaTheme="minorHAnsi" w:hAnsiTheme="majorHAnsi" w:cs="Arial"/>
          <w:bCs/>
          <w:color w:val="000000"/>
          <w:sz w:val="28"/>
          <w:szCs w:val="28"/>
          <w:u w:val="single"/>
          <w:lang w:eastAsia="it-IT"/>
        </w:rPr>
        <w:t>Utente</w:t>
      </w:r>
    </w:p>
    <w:p w14:paraId="2E4E27D9" w14:textId="77777777" w:rsidR="00A61FFE" w:rsidRPr="00D62FA9" w:rsidRDefault="00A61FFE" w:rsidP="00A61FFE">
      <w:pPr>
        <w:ind w:left="709"/>
        <w:rPr>
          <w:rFonts w:asciiTheme="majorHAnsi" w:eastAsiaTheme="minorHAnsi" w:hAnsiTheme="majorHAnsi"/>
          <w:i/>
          <w:iCs/>
          <w:sz w:val="28"/>
          <w:szCs w:val="28"/>
          <w:lang w:eastAsia="it-IT"/>
        </w:rPr>
      </w:pPr>
      <w:r w:rsidRPr="00D62FA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Effettua l’accesso nel pannello di login utilizzando le credenziali immesse durante la fase di registrazione.</w:t>
      </w:r>
    </w:p>
    <w:p w14:paraId="075B822F" w14:textId="77777777" w:rsidR="00A61FFE" w:rsidRPr="00D62FA9" w:rsidRDefault="00A61FFE" w:rsidP="00A61FFE">
      <w:pPr>
        <w:rPr>
          <w:rFonts w:asciiTheme="majorHAnsi" w:eastAsia="Times New Roman" w:hAnsiTheme="majorHAnsi"/>
          <w:i/>
          <w:iCs/>
          <w:sz w:val="28"/>
          <w:szCs w:val="28"/>
          <w:u w:val="single"/>
          <w:lang w:eastAsia="it-IT"/>
        </w:rPr>
      </w:pPr>
    </w:p>
    <w:p w14:paraId="5C9DEA16" w14:textId="77777777" w:rsidR="00A61FFE" w:rsidRPr="00D62FA9" w:rsidRDefault="00A61FFE" w:rsidP="00A61FFE">
      <w:pPr>
        <w:ind w:firstLine="709"/>
        <w:rPr>
          <w:rFonts w:asciiTheme="majorHAnsi" w:eastAsiaTheme="minorHAnsi" w:hAnsiTheme="majorHAnsi"/>
          <w:i/>
          <w:iCs/>
          <w:sz w:val="28"/>
          <w:szCs w:val="28"/>
          <w:u w:val="single"/>
          <w:lang w:eastAsia="it-IT"/>
        </w:rPr>
      </w:pPr>
      <w:r w:rsidRPr="00D62FA9">
        <w:rPr>
          <w:rFonts w:asciiTheme="majorHAnsi" w:eastAsiaTheme="minorHAnsi" w:hAnsiTheme="majorHAnsi" w:cs="Arial"/>
          <w:bCs/>
          <w:color w:val="000000"/>
          <w:sz w:val="28"/>
          <w:szCs w:val="28"/>
          <w:u w:val="single"/>
          <w:lang w:eastAsia="it-IT"/>
        </w:rPr>
        <w:t>Amministratore</w:t>
      </w:r>
    </w:p>
    <w:p w14:paraId="4E18C61A" w14:textId="11BA44BF" w:rsidR="00A61FFE" w:rsidRPr="00D62FA9" w:rsidRDefault="00A61FFE" w:rsidP="00D62FA9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  <w:r w:rsidRPr="00D62FA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l’accesso al pannello amministratore utilizzando le credenziali di admin della piattaforma.</w:t>
      </w:r>
    </w:p>
    <w:p w14:paraId="5DEB5147" w14:textId="77777777" w:rsidR="00A61FFE" w:rsidRPr="00D62FA9" w:rsidRDefault="00A61FFE" w:rsidP="00A61FFE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</w:p>
    <w:p w14:paraId="223A3656" w14:textId="7C9792E5" w:rsidR="00A61FFE" w:rsidRPr="00AF2489" w:rsidRDefault="00A61FFE" w:rsidP="00A61FFE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 xml:space="preserve">Entry </w:t>
      </w:r>
      <w:proofErr w:type="spellStart"/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condition</w:t>
      </w:r>
      <w:proofErr w:type="spellEnd"/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 xml:space="preserve"> : L’utente o gli admin immettono le credenziali (nome e password) e premono il bottone di log in.</w:t>
      </w:r>
    </w:p>
    <w:p w14:paraId="2D1F9A28" w14:textId="64208369" w:rsidR="00D62FA9" w:rsidRPr="00AF2489" w:rsidRDefault="00A61FFE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Exit</w:t>
      </w:r>
      <w:r w:rsidR="00D62FA9" w:rsidRPr="00AF2489">
        <w:rPr>
          <w:rFonts w:asciiTheme="majorHAnsi" w:hAnsiTheme="majorHAnsi"/>
          <w:sz w:val="28"/>
          <w:szCs w:val="28"/>
          <w:lang w:eastAsia="it-IT"/>
        </w:rPr>
        <w:t xml:space="preserve"> </w:t>
      </w:r>
      <w:proofErr w:type="spellStart"/>
      <w:r w:rsidR="00D62FA9" w:rsidRPr="00AF2489"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 w:rsidR="00D62FA9" w:rsidRPr="00AF2489">
        <w:rPr>
          <w:rFonts w:asciiTheme="majorHAnsi" w:hAnsiTheme="majorHAnsi"/>
          <w:sz w:val="28"/>
          <w:szCs w:val="28"/>
          <w:lang w:eastAsia="it-IT"/>
        </w:rPr>
        <w:t xml:space="preserve"> </w:t>
      </w:r>
      <w:r w:rsidR="00E04F43">
        <w:rPr>
          <w:rFonts w:asciiTheme="majorHAnsi" w:hAnsiTheme="majorHAnsi"/>
          <w:sz w:val="28"/>
          <w:szCs w:val="28"/>
          <w:lang w:eastAsia="it-IT"/>
        </w:rPr>
        <w:t xml:space="preserve">On </w:t>
      </w:r>
      <w:r w:rsidR="00D62FA9" w:rsidRPr="00AF2489">
        <w:rPr>
          <w:rFonts w:asciiTheme="majorHAnsi" w:hAnsiTheme="majorHAnsi"/>
          <w:sz w:val="28"/>
          <w:szCs w:val="28"/>
          <w:lang w:eastAsia="it-IT"/>
        </w:rPr>
        <w:t>success: Viene fornito un bottone di log out il quale termina la sessione dell’utente.</w:t>
      </w:r>
    </w:p>
    <w:p w14:paraId="04981A83" w14:textId="4AD1FEF5" w:rsidR="00D62FA9" w:rsidRDefault="00D62FA9" w:rsidP="00D62FA9">
      <w:pPr>
        <w:ind w:left="709"/>
        <w:rPr>
          <w:rFonts w:ascii="Arial" w:eastAsiaTheme="minorHAnsi" w:hAnsi="Arial" w:cs="Arial"/>
          <w:color w:val="000000"/>
          <w:sz w:val="22"/>
          <w:szCs w:val="22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Exit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 w:rsidR="00E04F43">
        <w:rPr>
          <w:rFonts w:asciiTheme="majorHAnsi" w:hAnsiTheme="majorHAnsi"/>
          <w:sz w:val="28"/>
          <w:szCs w:val="28"/>
          <w:lang w:eastAsia="it-IT"/>
        </w:rPr>
        <w:t xml:space="preserve"> On</w:t>
      </w:r>
      <w:r w:rsidRPr="00AF2489">
        <w:rPr>
          <w:rFonts w:asciiTheme="majorHAnsi" w:hAnsiTheme="majorHAnsi"/>
          <w:sz w:val="28"/>
          <w:szCs w:val="28"/>
          <w:lang w:eastAsia="it-IT"/>
        </w:rPr>
        <w:t xml:space="preserve">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failure</w:t>
      </w:r>
      <w:proofErr w:type="spellEnd"/>
      <w:r w:rsidRPr="00AF2489"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Viene visualizzato un errore in caso il nome utente non è registrato nel database e nel caso in cui la password inserita, relativa al nome utente con cui si tenta di accedere, sia errata</w:t>
      </w:r>
      <w:r w:rsidRPr="00CF31B7">
        <w:rPr>
          <w:rFonts w:ascii="Arial" w:eastAsiaTheme="minorHAnsi" w:hAnsi="Arial" w:cs="Arial"/>
          <w:color w:val="000000"/>
          <w:sz w:val="22"/>
          <w:szCs w:val="22"/>
          <w:lang w:eastAsia="it-IT"/>
        </w:rPr>
        <w:t>.</w:t>
      </w:r>
    </w:p>
    <w:p w14:paraId="672FE05B" w14:textId="10085E80" w:rsidR="00D62FA9" w:rsidRDefault="00D62FA9" w:rsidP="00D62FA9">
      <w:pPr>
        <w:ind w:left="709"/>
        <w:rPr>
          <w:lang w:eastAsia="it-IT"/>
        </w:rPr>
      </w:pPr>
    </w:p>
    <w:p w14:paraId="2C1E1311" w14:textId="77777777" w:rsidR="00D62FA9" w:rsidRDefault="00D62FA9" w:rsidP="00D62FA9">
      <w:pPr>
        <w:ind w:left="709"/>
        <w:rPr>
          <w:lang w:eastAsia="it-IT"/>
        </w:rPr>
      </w:pPr>
    </w:p>
    <w:p w14:paraId="52E2F263" w14:textId="37BE1641" w:rsidR="00D62FA9" w:rsidRPr="00D016D4" w:rsidRDefault="00D62FA9" w:rsidP="00D62FA9">
      <w:pPr>
        <w:ind w:firstLine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D016D4">
        <w:rPr>
          <w:rFonts w:asciiTheme="majorHAnsi" w:hAnsiTheme="majorHAnsi"/>
          <w:sz w:val="28"/>
          <w:szCs w:val="28"/>
          <w:u w:val="single"/>
          <w:lang w:eastAsia="it-IT"/>
        </w:rPr>
        <w:t>FLUSSO DI EVENTI PRINCIPALE/MAIN SCENARIO</w:t>
      </w:r>
    </w:p>
    <w:p w14:paraId="67798FE9" w14:textId="26179F12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1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Attore: </w:t>
      </w:r>
      <w:r w:rsidRPr="00AF2489">
        <w:rPr>
          <w:rFonts w:asciiTheme="majorHAnsi" w:hAnsiTheme="majorHAnsi"/>
          <w:sz w:val="28"/>
          <w:szCs w:val="28"/>
          <w:lang w:eastAsia="it-IT"/>
        </w:rPr>
        <w:t>Preme sul pulsante di log in.</w:t>
      </w:r>
    </w:p>
    <w:p w14:paraId="3D92D694" w14:textId="7445889C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2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Controlla le credenziali fornite dall’utente.</w:t>
      </w:r>
    </w:p>
    <w:p w14:paraId="453ECC0C" w14:textId="6C33A897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3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Notifica la possibilità di loggarsi come utente o come amministratore.</w:t>
      </w:r>
    </w:p>
    <w:p w14:paraId="1526D1DD" w14:textId="259F9433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4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Attore: Interagisce con la tastiera, inserisce i parametri e preme invio.</w:t>
      </w:r>
    </w:p>
    <w:p w14:paraId="0D4DB52C" w14:textId="207F5BDE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5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Verifica che il formato dei parametri sia Stringa ed esegue la richiesta.</w:t>
      </w:r>
    </w:p>
    <w:p w14:paraId="792C2110" w14:textId="1282B23F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6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Utente: mostra l’homepage ad esso dedicata.</w:t>
      </w:r>
    </w:p>
    <w:p w14:paraId="4029AFF7" w14:textId="39D6A431" w:rsidR="00D62FA9" w:rsidRPr="00AF2489" w:rsidRDefault="00D62FA9" w:rsidP="00577670">
      <w:pPr>
        <w:ind w:left="2127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   </w:t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  </w:t>
      </w:r>
      <w:r w:rsidRPr="00AF2489">
        <w:rPr>
          <w:rFonts w:asciiTheme="majorHAnsi" w:hAnsiTheme="majorHAnsi"/>
          <w:sz w:val="28"/>
          <w:szCs w:val="28"/>
          <w:lang w:eastAsia="it-IT"/>
        </w:rPr>
        <w:t>Admin: mostra l’homepage ad esso dedicata.</w:t>
      </w:r>
    </w:p>
    <w:p w14:paraId="6FAF3E07" w14:textId="77777777" w:rsidR="00D62FA9" w:rsidRDefault="00D62FA9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938C3A2" w14:textId="6BAA2248" w:rsidR="00577670" w:rsidRDefault="00577670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78F20F27" w14:textId="327234A5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625A7202" w14:textId="732BB019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6E0FAE28" w14:textId="44F3CB18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57C34078" w14:textId="77777777" w:rsidR="00AF2489" w:rsidRPr="00577670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31B5D2FA" w14:textId="58398A0C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lastRenderedPageBreak/>
        <w:t>I</w:t>
      </w:r>
      <w:r>
        <w:rPr>
          <w:rFonts w:asciiTheme="majorHAnsi" w:hAnsiTheme="majorHAnsi"/>
          <w:sz w:val="28"/>
          <w:szCs w:val="28"/>
          <w:lang w:eastAsia="it-IT"/>
        </w:rPr>
        <w:t>)</w:t>
      </w:r>
      <w:r w:rsidRPr="00577670">
        <w:rPr>
          <w:rFonts w:asciiTheme="majorHAnsi" w:hAnsiTheme="majorHAnsi"/>
          <w:sz w:val="28"/>
          <w:szCs w:val="28"/>
          <w:lang w:eastAsia="it-IT"/>
        </w:rPr>
        <w:t xml:space="preserve"> Scenario/Flusso di eventi Alternativo: non è stato compilato alcun campo del </w:t>
      </w:r>
      <w:proofErr w:type="spellStart"/>
      <w:r w:rsidRPr="00577670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>.</w:t>
      </w:r>
    </w:p>
    <w:p w14:paraId="65C5DAED" w14:textId="77777777" w:rsid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76B9258" w14:textId="5D6095E6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Visualizzazione di un errore che notifica l’errore chiedere di inserire </w:t>
      </w:r>
      <w:r w:rsidR="00AF2489" w:rsidRPr="00AF2489">
        <w:rPr>
          <w:rFonts w:asciiTheme="majorHAnsi" w:hAnsiTheme="majorHAnsi"/>
          <w:sz w:val="28"/>
          <w:szCs w:val="28"/>
          <w:lang w:eastAsia="it-IT"/>
        </w:rPr>
        <w:t xml:space="preserve">  </w:t>
      </w:r>
      <w:r w:rsidRPr="00AF2489">
        <w:rPr>
          <w:rFonts w:asciiTheme="majorHAnsi" w:hAnsiTheme="majorHAnsi"/>
          <w:sz w:val="28"/>
          <w:szCs w:val="28"/>
          <w:lang w:eastAsia="it-IT"/>
        </w:rPr>
        <w:t>almeno un campo.</w:t>
      </w:r>
    </w:p>
    <w:p w14:paraId="64DA056B" w14:textId="510A912A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Resta in attesa di una nuova compilazione del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 w:rsidRPr="00AF2489">
        <w:rPr>
          <w:rFonts w:asciiTheme="majorHAnsi" w:hAnsiTheme="majorHAnsi"/>
          <w:sz w:val="28"/>
          <w:szCs w:val="28"/>
          <w:lang w:eastAsia="it-IT"/>
        </w:rPr>
        <w:t xml:space="preserve"> da parte dell’utente.</w:t>
      </w:r>
    </w:p>
    <w:p w14:paraId="1B0ED6B4" w14:textId="77777777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tab/>
      </w:r>
    </w:p>
    <w:p w14:paraId="234F8265" w14:textId="76FA66EB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t>I</w:t>
      </w:r>
      <w:r>
        <w:rPr>
          <w:rFonts w:asciiTheme="majorHAnsi" w:hAnsiTheme="majorHAnsi"/>
          <w:sz w:val="28"/>
          <w:szCs w:val="28"/>
          <w:lang w:eastAsia="it-IT"/>
        </w:rPr>
        <w:t>)</w:t>
      </w:r>
      <w:r w:rsidRPr="00577670">
        <w:rPr>
          <w:rFonts w:asciiTheme="majorHAnsi" w:hAnsiTheme="majorHAnsi"/>
          <w:sz w:val="28"/>
          <w:szCs w:val="28"/>
          <w:lang w:eastAsia="it-IT"/>
        </w:rPr>
        <w:t xml:space="preserve"> Scenario/Flusso di eventi di ERRORE: Credenziali non presenti all’interno del database</w:t>
      </w:r>
    </w:p>
    <w:p w14:paraId="3C4A2FB6" w14:textId="1D7DB162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Sistema: Mostra un messaggio di errore, avvertendo l’utente di non poter effettuare il login.</w:t>
      </w:r>
    </w:p>
    <w:p w14:paraId="73E35D3B" w14:textId="368FAB67" w:rsidR="00D62FA9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Suggerisce di cliccare sulla scritta “Registrati” per reindirizzare l’utente al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 w:rsidRPr="00AF2489">
        <w:rPr>
          <w:rFonts w:asciiTheme="majorHAnsi" w:hAnsiTheme="majorHAnsi"/>
          <w:sz w:val="28"/>
          <w:szCs w:val="28"/>
          <w:lang w:eastAsia="it-IT"/>
        </w:rPr>
        <w:t xml:space="preserve"> di registrazione.</w:t>
      </w:r>
    </w:p>
    <w:p w14:paraId="0708B8B3" w14:textId="44228568" w:rsidR="00D62FA9" w:rsidRDefault="00D62FA9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B64D1B3" w14:textId="3AD26933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51AAB16" w14:textId="5DFC8944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C2ACC2C" w14:textId="3CFF1A6B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1A5614D" w14:textId="7BC402B7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9A92363" w14:textId="2D1ECED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1F31143" w14:textId="1B54F2C3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4F1F197" w14:textId="7EFDF58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FC154A2" w14:textId="7FBFEBE6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0C9C694" w14:textId="1CE1ECC9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2459744" w14:textId="7E65A1FC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C043F8E" w14:textId="633B807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CBD77B4" w14:textId="42E5A23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E8DD453" w14:textId="1CAAFD2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6BF586C" w14:textId="1605414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2A628F1" w14:textId="7909F38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DD0B008" w14:textId="5BE86616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DA12E95" w14:textId="3AAA9E5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E8958CE" w14:textId="2A45C28E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145785C" w14:textId="1E42E27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6F79CF8" w14:textId="43115BBA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BF8D753" w14:textId="63CE063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1D298B8" w14:textId="5A93250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A0092F3" w14:textId="77777777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EB3D0C0" w14:textId="77777777" w:rsidR="00577670" w:rsidRDefault="00577670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0559DDB" w14:textId="07D1647D" w:rsidR="00D62FA9" w:rsidRP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  <w:lang w:eastAsia="it-IT"/>
        </w:rPr>
      </w:pPr>
      <w:r w:rsidRPr="00D62FA9">
        <w:rPr>
          <w:rFonts w:asciiTheme="majorHAnsi" w:hAnsiTheme="majorHAnsi"/>
          <w:b/>
          <w:sz w:val="28"/>
          <w:szCs w:val="28"/>
          <w:lang w:eastAsia="it-IT"/>
        </w:rPr>
        <w:lastRenderedPageBreak/>
        <w:t>Registrazione utente</w:t>
      </w:r>
    </w:p>
    <w:p w14:paraId="1E7E0C2C" w14:textId="1369A8F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58F8B841" w14:textId="52F22DE8" w:rsidR="00D62FA9" w:rsidRPr="00E04F43" w:rsidRDefault="00E04F43" w:rsidP="00E04F43">
      <w:pPr>
        <w:ind w:left="709"/>
        <w:jc w:val="both"/>
        <w:rPr>
          <w:rFonts w:asciiTheme="majorHAnsi" w:hAnsiTheme="majorHAnsi"/>
          <w:sz w:val="28"/>
          <w:szCs w:val="28"/>
          <w:lang w:eastAsia="it-IT"/>
        </w:rPr>
      </w:pPr>
      <w:r w:rsidRPr="00E04F43">
        <w:rPr>
          <w:rFonts w:asciiTheme="majorHAnsi" w:hAnsiTheme="majorHAnsi"/>
          <w:sz w:val="28"/>
          <w:szCs w:val="28"/>
          <w:lang w:eastAsia="it-IT"/>
        </w:rPr>
        <w:t xml:space="preserve">Descrizione: </w:t>
      </w:r>
      <w:r w:rsidR="00D62FA9" w:rsidRPr="00E04F43">
        <w:rPr>
          <w:rFonts w:asciiTheme="majorHAnsi" w:hAnsiTheme="majorHAnsi"/>
          <w:sz w:val="28"/>
          <w:szCs w:val="28"/>
          <w:lang w:eastAsia="it-IT"/>
        </w:rPr>
        <w:t>Permette di registrarsi come un nuovo utente.</w:t>
      </w:r>
    </w:p>
    <w:p w14:paraId="155A5EFB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58C18794" w14:textId="6F75223C" w:rsidR="00D62FA9" w:rsidRPr="00E04F43" w:rsidRDefault="00D62FA9" w:rsidP="00AF2489">
      <w:pPr>
        <w:ind w:firstLine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E04F43">
        <w:rPr>
          <w:rFonts w:asciiTheme="majorHAnsi" w:hAnsiTheme="majorHAnsi"/>
          <w:sz w:val="28"/>
          <w:szCs w:val="28"/>
          <w:u w:val="single"/>
          <w:lang w:eastAsia="it-IT"/>
        </w:rPr>
        <w:t>Utente</w:t>
      </w:r>
    </w:p>
    <w:p w14:paraId="638C0120" w14:textId="21C5BE4E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E’ interessato a reg</w:t>
      </w:r>
      <w:r>
        <w:rPr>
          <w:rFonts w:asciiTheme="majorHAnsi" w:hAnsiTheme="majorHAnsi"/>
          <w:sz w:val="28"/>
          <w:szCs w:val="28"/>
          <w:lang w:eastAsia="it-IT"/>
        </w:rPr>
        <w:t>istrarsi presso la piattaforma.</w:t>
      </w:r>
    </w:p>
    <w:p w14:paraId="56926A63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39FEA29" w14:textId="6E793213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Entry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L’utente inserisce le credenziali richieste dal sistema e preme il bottone di registrazione.</w:t>
      </w:r>
    </w:p>
    <w:p w14:paraId="5BC73B02" w14:textId="4E98649E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 </w:t>
      </w:r>
      <w:r w:rsidRPr="00D62FA9">
        <w:rPr>
          <w:rFonts w:asciiTheme="majorHAnsi" w:hAnsiTheme="majorHAnsi"/>
          <w:sz w:val="28"/>
          <w:szCs w:val="28"/>
          <w:lang w:eastAsia="it-IT"/>
        </w:rPr>
        <w:t>On success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Viene rimandato all’homepage ad esso dedicata.</w:t>
      </w:r>
    </w:p>
    <w:p w14:paraId="11833F92" w14:textId="1A27AA1B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failure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Viene visualizzato un errore nel caso in cui l’utente si vuole registrare con un’email già registrata in passato.</w:t>
      </w:r>
    </w:p>
    <w:p w14:paraId="00B1729D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691FDDE" w14:textId="4D20DC54" w:rsidR="00D62FA9" w:rsidRPr="00D016D4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D016D4">
        <w:rPr>
          <w:rFonts w:asciiTheme="majorHAnsi" w:hAnsiTheme="majorHAnsi"/>
          <w:sz w:val="28"/>
          <w:szCs w:val="28"/>
          <w:u w:val="single"/>
          <w:lang w:eastAsia="it-IT"/>
        </w:rPr>
        <w:t>FLUSSO DI EVENTI PRINCIPALE/MAIN SCENARIO</w:t>
      </w:r>
    </w:p>
    <w:p w14:paraId="49C4F07C" w14:textId="38512B6D" w:rsidR="00D62FA9" w:rsidRPr="00D62FA9" w:rsidRDefault="00577670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1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Richiede di potersi registrare attraverso l’apposito comando.</w:t>
      </w:r>
    </w:p>
    <w:p w14:paraId="234A9FCA" w14:textId="68235294" w:rsidR="00D62FA9" w:rsidRPr="00D62FA9" w:rsidRDefault="00577670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2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 xml:space="preserve">Visualizza un </w:t>
      </w:r>
      <w:proofErr w:type="spellStart"/>
      <w:r w:rsidR="00D62FA9" w:rsidRPr="00D62FA9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 w:rsidR="00D62FA9" w:rsidRPr="00D62FA9">
        <w:rPr>
          <w:rFonts w:asciiTheme="majorHAnsi" w:hAnsiTheme="majorHAnsi"/>
          <w:sz w:val="28"/>
          <w:szCs w:val="28"/>
          <w:lang w:eastAsia="it-IT"/>
        </w:rPr>
        <w:t xml:space="preserve"> che richiede l’inserimento di:</w:t>
      </w:r>
    </w:p>
    <w:p w14:paraId="00E0BA97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Nome: stringa di caratteri alfabetici.</w:t>
      </w:r>
    </w:p>
    <w:p w14:paraId="4862DACB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Cognome: stringa di caratteri alfabetici.</w:t>
      </w:r>
    </w:p>
    <w:p w14:paraId="7942946F" w14:textId="77777777" w:rsidR="00577670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 w:rsidR="00577670">
        <w:rPr>
          <w:rFonts w:asciiTheme="majorHAnsi" w:hAnsiTheme="majorHAnsi"/>
          <w:sz w:val="28"/>
          <w:szCs w:val="28"/>
          <w:lang w:eastAsia="it-IT"/>
        </w:rPr>
        <w:t>Citta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="00577670">
        <w:rPr>
          <w:rFonts w:asciiTheme="majorHAnsi" w:hAnsiTheme="majorHAnsi"/>
          <w:sz w:val="28"/>
          <w:szCs w:val="28"/>
          <w:lang w:eastAsia="it-IT"/>
        </w:rPr>
        <w:t>stringa di carattere alfabetici</w:t>
      </w:r>
    </w:p>
    <w:p w14:paraId="6592D4C1" w14:textId="7017A0E8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CAP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caratteri numerici.</w:t>
      </w:r>
    </w:p>
    <w:p w14:paraId="5D881D9B" w14:textId="3C7A2D0A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Indirizzo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stringa di carattere alfabetici.</w:t>
      </w:r>
    </w:p>
    <w:p w14:paraId="5C6610A6" w14:textId="63D87CCA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Data di nascita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stringa di carattere alfabetici e numerici.</w:t>
      </w:r>
    </w:p>
    <w:p w14:paraId="70C58F6C" w14:textId="3F5B572D" w:rsidR="00577670" w:rsidRP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Username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</w:t>
      </w:r>
      <w:r w:rsidR="00AF2489">
        <w:rPr>
          <w:rFonts w:asciiTheme="majorHAnsi" w:hAnsiTheme="majorHAnsi"/>
          <w:sz w:val="28"/>
          <w:szCs w:val="28"/>
          <w:lang w:eastAsia="it-IT"/>
        </w:rPr>
        <w:t>ringa di caratteri</w:t>
      </w:r>
      <w:r>
        <w:rPr>
          <w:rFonts w:asciiTheme="majorHAnsi" w:hAnsiTheme="majorHAnsi"/>
          <w:sz w:val="28"/>
          <w:szCs w:val="28"/>
          <w:lang w:eastAsia="it-IT"/>
        </w:rPr>
        <w:t xml:space="preserve"> alfabetici</w:t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 e numerici. </w:t>
      </w:r>
    </w:p>
    <w:p w14:paraId="5B977EEA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Email: stringa.</w:t>
      </w:r>
    </w:p>
    <w:p w14:paraId="329050F5" w14:textId="77777777" w:rsidR="00E04F43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Password: stringa.</w:t>
      </w:r>
    </w:p>
    <w:p w14:paraId="292034B2" w14:textId="7512D83C" w:rsidR="00E04F43" w:rsidRPr="00D62FA9" w:rsidRDefault="00E04F43" w:rsidP="00D343E9">
      <w:pPr>
        <w:ind w:left="2127" w:firstLine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“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Tutti i campi suddetti sono obbligatori.</w:t>
      </w:r>
      <w:r>
        <w:rPr>
          <w:rFonts w:asciiTheme="majorHAnsi" w:hAnsiTheme="majorHAnsi"/>
          <w:sz w:val="28"/>
          <w:szCs w:val="28"/>
          <w:lang w:eastAsia="it-IT"/>
        </w:rPr>
        <w:t>”</w:t>
      </w:r>
    </w:p>
    <w:p w14:paraId="0FEF4D21" w14:textId="51C50E8E" w:rsidR="00D62FA9" w:rsidRPr="00D62FA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3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Attore: </w:t>
      </w:r>
      <w:r w:rsidRPr="00D62FA9">
        <w:rPr>
          <w:rFonts w:asciiTheme="majorHAnsi" w:hAnsiTheme="majorHAnsi"/>
          <w:sz w:val="28"/>
          <w:szCs w:val="28"/>
          <w:lang w:eastAsia="it-IT"/>
        </w:rPr>
        <w:t>Riempie tutti i campi obbligatori</w:t>
      </w:r>
      <w:r>
        <w:rPr>
          <w:rFonts w:asciiTheme="majorHAnsi" w:hAnsiTheme="majorHAnsi"/>
          <w:sz w:val="28"/>
          <w:szCs w:val="28"/>
          <w:lang w:eastAsia="it-IT"/>
        </w:rPr>
        <w:t xml:space="preserve"> e sottomette la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 compila.</w:t>
      </w:r>
    </w:p>
    <w:p w14:paraId="6A6EB637" w14:textId="2844AE15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4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Verifica che:</w:t>
      </w:r>
    </w:p>
    <w:p w14:paraId="345143E8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Tutti i campi obbligatori siano stati compilati.</w:t>
      </w:r>
    </w:p>
    <w:p w14:paraId="2CA6F2A6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bookmarkStart w:id="10" w:name="_GoBack"/>
      <w:bookmarkEnd w:id="10"/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Tutti i campi siano stati compilati in modo corretto.</w:t>
      </w:r>
    </w:p>
    <w:p w14:paraId="1BB79C34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L’email non sia stata già usata.</w:t>
      </w:r>
    </w:p>
    <w:p w14:paraId="6DF03ED2" w14:textId="58CB8AAE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5</w:t>
      </w:r>
      <w:r>
        <w:rPr>
          <w:rFonts w:asciiTheme="majorHAnsi" w:hAnsiTheme="majorHAnsi"/>
          <w:sz w:val="28"/>
          <w:szCs w:val="28"/>
          <w:lang w:eastAsia="it-IT"/>
        </w:rPr>
        <w:tab/>
        <w:t>Sistema: S</w:t>
      </w:r>
      <w:r w:rsidRPr="00D62FA9">
        <w:rPr>
          <w:rFonts w:asciiTheme="majorHAnsi" w:hAnsiTheme="majorHAnsi"/>
          <w:sz w:val="28"/>
          <w:szCs w:val="28"/>
          <w:lang w:eastAsia="it-IT"/>
        </w:rPr>
        <w:t>alva i dati dell’utente nel database.</w:t>
      </w:r>
    </w:p>
    <w:p w14:paraId="34A6E684" w14:textId="207B664C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6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Informa l’utente che </w:t>
      </w:r>
      <w:r>
        <w:rPr>
          <w:rFonts w:asciiTheme="majorHAnsi" w:hAnsiTheme="majorHAnsi"/>
          <w:sz w:val="28"/>
          <w:szCs w:val="28"/>
          <w:lang w:eastAsia="it-IT"/>
        </w:rPr>
        <w:t>la registrazione è avvenuta con s</w:t>
      </w:r>
      <w:r w:rsidRPr="00D62FA9">
        <w:rPr>
          <w:rFonts w:asciiTheme="majorHAnsi" w:hAnsiTheme="majorHAnsi"/>
          <w:sz w:val="28"/>
          <w:szCs w:val="28"/>
          <w:lang w:eastAsia="it-IT"/>
        </w:rPr>
        <w:t>uccesso.</w:t>
      </w:r>
    </w:p>
    <w:p w14:paraId="2A87DB84" w14:textId="7C5C2947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7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Pr="00D62FA9">
        <w:rPr>
          <w:rFonts w:asciiTheme="majorHAnsi" w:hAnsiTheme="majorHAnsi"/>
          <w:sz w:val="28"/>
          <w:szCs w:val="28"/>
          <w:lang w:eastAsia="it-IT"/>
        </w:rPr>
        <w:t>Mostra l’homepage all’utente.</w:t>
      </w:r>
    </w:p>
    <w:p w14:paraId="37DC6482" w14:textId="76FBE654" w:rsidR="00A61FFE" w:rsidRDefault="00A61FFE" w:rsidP="00A61FFE"/>
    <w:p w14:paraId="38C02BE9" w14:textId="57430691" w:rsidR="00E04F43" w:rsidRDefault="00E04F43" w:rsidP="00A61FFE"/>
    <w:p w14:paraId="415FDE63" w14:textId="6B0E4F49" w:rsidR="00E04F43" w:rsidRDefault="00E04F43" w:rsidP="00A61FFE"/>
    <w:p w14:paraId="1F048527" w14:textId="3815D34F" w:rsidR="00E04F43" w:rsidRDefault="00E04F43" w:rsidP="00A61FFE"/>
    <w:p w14:paraId="3858525E" w14:textId="79D4A3DB" w:rsidR="00E04F43" w:rsidRDefault="00E04F43" w:rsidP="00A61FFE"/>
    <w:p w14:paraId="6D9F0709" w14:textId="77777777" w:rsidR="00E04F43" w:rsidRDefault="00E04F43" w:rsidP="00A61FFE"/>
    <w:p w14:paraId="1AA1E340" w14:textId="2261AB77" w:rsidR="00577670" w:rsidRDefault="00A61FFE" w:rsidP="00577670">
      <w:r>
        <w:lastRenderedPageBreak/>
        <w:t xml:space="preserve"> </w:t>
      </w:r>
    </w:p>
    <w:p w14:paraId="4F97C506" w14:textId="3070AE74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>I) Scenario/Flusso di eventi Alternativo: qualche campo obbligatorio non è stato compilato</w:t>
      </w:r>
    </w:p>
    <w:p w14:paraId="0C6E488E" w14:textId="036172FC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Visualizzazione di un messaggio di errore che richiede di inserire il campo mancante.</w:t>
      </w:r>
    </w:p>
    <w:p w14:paraId="7DE22D19" w14:textId="42BD6A68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 xml:space="preserve">Sistema: Resta in attesa di una nuova sottomissione della </w:t>
      </w:r>
      <w:proofErr w:type="spellStart"/>
      <w:r w:rsidRPr="00E04F43">
        <w:rPr>
          <w:rFonts w:asciiTheme="majorHAnsi" w:hAnsiTheme="majorHAnsi"/>
          <w:sz w:val="28"/>
          <w:szCs w:val="28"/>
        </w:rPr>
        <w:t>form</w:t>
      </w:r>
      <w:proofErr w:type="spellEnd"/>
      <w:r w:rsidRPr="00E04F43">
        <w:rPr>
          <w:rFonts w:asciiTheme="majorHAnsi" w:hAnsiTheme="majorHAnsi"/>
          <w:sz w:val="28"/>
          <w:szCs w:val="28"/>
        </w:rPr>
        <w:t>.</w:t>
      </w:r>
    </w:p>
    <w:p w14:paraId="68E91D27" w14:textId="77777777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ab/>
      </w:r>
    </w:p>
    <w:p w14:paraId="521051C9" w14:textId="17F42A92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>I) Scenario/Flusso di eventi di ERRORE: Email già presente all’interno del database.</w:t>
      </w:r>
    </w:p>
    <w:p w14:paraId="571E6615" w14:textId="11E4CD67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Mostra un messaggio di errore avvertendo l’utente che l’email inserita è stata già registrata.</w:t>
      </w:r>
    </w:p>
    <w:p w14:paraId="7377B36F" w14:textId="4ABB58C8" w:rsidR="00D62FA9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Resta in attesa di un inserimento di una nuova mail.</w:t>
      </w:r>
    </w:p>
    <w:p w14:paraId="1BB5054F" w14:textId="7D2BF5A4" w:rsidR="00D62FA9" w:rsidRDefault="00D62FA9" w:rsidP="00D62FA9"/>
    <w:p w14:paraId="1A7B9BC0" w14:textId="77777777" w:rsidR="00E04F43" w:rsidRDefault="00E04F43" w:rsidP="00D62FA9"/>
    <w:p w14:paraId="0BDC7704" w14:textId="65E25DC5" w:rsid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</w:rPr>
      </w:pPr>
      <w:r w:rsidRPr="00D62FA9">
        <w:rPr>
          <w:rFonts w:asciiTheme="majorHAnsi" w:hAnsiTheme="majorHAnsi"/>
          <w:b/>
          <w:sz w:val="28"/>
          <w:szCs w:val="28"/>
        </w:rPr>
        <w:t>Aggiunta prodotti al carrello</w:t>
      </w:r>
    </w:p>
    <w:p w14:paraId="38344960" w14:textId="77777777" w:rsidR="00D62FA9" w:rsidRP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</w:rPr>
      </w:pPr>
    </w:p>
    <w:p w14:paraId="5B704D1F" w14:textId="1AD22029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Descrizione: </w:t>
      </w:r>
      <w:r w:rsidRPr="00D62FA9">
        <w:rPr>
          <w:rFonts w:asciiTheme="majorHAnsi" w:hAnsiTheme="majorHAnsi"/>
          <w:sz w:val="28"/>
          <w:szCs w:val="28"/>
        </w:rPr>
        <w:t>L’utente aggiunge un prodotto al carrello</w:t>
      </w:r>
      <w:r w:rsidR="00D016D4">
        <w:rPr>
          <w:rFonts w:asciiTheme="majorHAnsi" w:hAnsiTheme="majorHAnsi"/>
          <w:sz w:val="28"/>
          <w:szCs w:val="28"/>
        </w:rPr>
        <w:t>.</w:t>
      </w:r>
    </w:p>
    <w:p w14:paraId="3A520173" w14:textId="77777777" w:rsidR="00E04F43" w:rsidRDefault="00E04F43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7E4B8E93" w14:textId="05A8DDCF" w:rsidR="00D62FA9" w:rsidRPr="00E04F43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E04F43">
        <w:rPr>
          <w:rFonts w:asciiTheme="majorHAnsi" w:hAnsiTheme="majorHAnsi"/>
          <w:sz w:val="28"/>
          <w:szCs w:val="28"/>
          <w:u w:val="single"/>
        </w:rPr>
        <w:t>Utente</w:t>
      </w:r>
    </w:p>
    <w:p w14:paraId="33A9A852" w14:textId="77777777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 w:rsidRPr="00D62FA9">
        <w:rPr>
          <w:rFonts w:asciiTheme="majorHAnsi" w:hAnsiTheme="majorHAnsi"/>
          <w:sz w:val="28"/>
          <w:szCs w:val="28"/>
        </w:rPr>
        <w:t>E’ interessato all’acquisto di un prodotto disponibile sulla piattaforma.</w:t>
      </w:r>
    </w:p>
    <w:p w14:paraId="63F722D6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565CA0AE" w14:textId="0B16FDC2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Entry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L’utente preme il pulsante a schermo “aggiungi al carrello”</w:t>
      </w:r>
    </w:p>
    <w:p w14:paraId="4F884569" w14:textId="2BE6AB22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Pr="00D62FA9">
        <w:rPr>
          <w:rFonts w:asciiTheme="majorHAnsi" w:hAnsiTheme="majorHAnsi"/>
          <w:sz w:val="28"/>
          <w:szCs w:val="28"/>
        </w:rPr>
        <w:t>On success</w:t>
      </w:r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L’aggiunta al carrello va buon fine e viene registrata correttamente sul database.</w:t>
      </w:r>
    </w:p>
    <w:p w14:paraId="3E5C3848" w14:textId="2FAD4E35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</w:rPr>
        <w:t>failure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La l’aggiunta al carrello non va a buon fine e non viene registrata sul database.</w:t>
      </w:r>
    </w:p>
    <w:p w14:paraId="390639BB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79C84A22" w14:textId="07C20353" w:rsidR="00D62FA9" w:rsidRPr="00D016D4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D016D4">
        <w:rPr>
          <w:rFonts w:asciiTheme="majorHAnsi" w:hAnsiTheme="majorHAnsi"/>
          <w:sz w:val="28"/>
          <w:szCs w:val="28"/>
          <w:u w:val="single"/>
        </w:rPr>
        <w:t>FLUSSO DI EVENTI PRINCIPALE/MAIN SCENARIO</w:t>
      </w:r>
    </w:p>
    <w:p w14:paraId="13D0E68D" w14:textId="3678A35A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</w:rPr>
        <w:t>Seleziona il prodotto che vuole aggiungere al carrello.</w:t>
      </w:r>
    </w:p>
    <w:p w14:paraId="50296DCA" w14:textId="6E75BD39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</w:rPr>
        <w:t>Clicca sul</w:t>
      </w:r>
      <w:r>
        <w:rPr>
          <w:rFonts w:asciiTheme="majorHAnsi" w:hAnsiTheme="majorHAnsi"/>
          <w:sz w:val="28"/>
          <w:szCs w:val="28"/>
        </w:rPr>
        <w:t xml:space="preserve"> pulsante “Aggiungi al carrello”.</w:t>
      </w:r>
    </w:p>
    <w:p w14:paraId="1C4D6C50" w14:textId="27CA6A2C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 w:rsidRPr="00D62FA9">
        <w:rPr>
          <w:rFonts w:asciiTheme="majorHAnsi" w:hAnsiTheme="majorHAnsi"/>
          <w:sz w:val="28"/>
          <w:szCs w:val="28"/>
        </w:rPr>
        <w:t>2</w:t>
      </w:r>
      <w:r w:rsidRPr="00D62FA9">
        <w:rPr>
          <w:rFonts w:asciiTheme="majorHAnsi" w:hAnsiTheme="majorHAnsi"/>
          <w:sz w:val="28"/>
          <w:szCs w:val="28"/>
        </w:rPr>
        <w:tab/>
        <w:t>S</w:t>
      </w:r>
      <w:r w:rsidR="00E04F43">
        <w:rPr>
          <w:rFonts w:asciiTheme="majorHAnsi" w:hAnsiTheme="majorHAnsi"/>
          <w:sz w:val="28"/>
          <w:szCs w:val="28"/>
        </w:rPr>
        <w:t xml:space="preserve">istema: </w:t>
      </w:r>
      <w:r w:rsidRPr="00D62FA9">
        <w:rPr>
          <w:rFonts w:asciiTheme="majorHAnsi" w:hAnsiTheme="majorHAnsi"/>
          <w:sz w:val="28"/>
          <w:szCs w:val="28"/>
        </w:rPr>
        <w:t>Elabora la richiesta e aggiunge il prodotto al database.</w:t>
      </w:r>
    </w:p>
    <w:p w14:paraId="7AF9F5A3" w14:textId="3C817CA3" w:rsidR="00D62FA9" w:rsidRDefault="00D62FA9" w:rsidP="00A61FFE"/>
    <w:p w14:paraId="4E9749FD" w14:textId="77777777" w:rsidR="00AF2489" w:rsidRDefault="00AF2489" w:rsidP="00A61FFE"/>
    <w:p w14:paraId="389EE697" w14:textId="3FBE7202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I) </w:t>
      </w:r>
      <w:r w:rsidRPr="00AF2489">
        <w:rPr>
          <w:rFonts w:asciiTheme="majorHAnsi" w:hAnsiTheme="majorHAnsi"/>
          <w:sz w:val="28"/>
          <w:szCs w:val="28"/>
        </w:rPr>
        <w:t>Scenario/Flusso di eventi di ERRORE: l’aggiunta al carrello non va a buon fine.</w:t>
      </w:r>
    </w:p>
    <w:p w14:paraId="43011309" w14:textId="2401613D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 un messaggio di errore nella procedura di aggiunta.</w:t>
      </w:r>
    </w:p>
    <w:p w14:paraId="1EB6ADF8" w14:textId="4C42AE4C" w:rsidR="00D62FA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 un messaggio nel quale richiede all’utente di ripetere la procedura.</w:t>
      </w:r>
    </w:p>
    <w:p w14:paraId="15E299EE" w14:textId="4D659F8F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4EA72144" w14:textId="25A298CE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0D2EBF46" w14:textId="63312695" w:rsidR="00AF2489" w:rsidRPr="00E04F43" w:rsidRDefault="00AF2489" w:rsidP="00E04F43">
      <w:pPr>
        <w:rPr>
          <w:rFonts w:asciiTheme="majorHAnsi" w:hAnsiTheme="majorHAnsi"/>
          <w:b/>
          <w:sz w:val="28"/>
          <w:szCs w:val="28"/>
        </w:rPr>
      </w:pPr>
    </w:p>
    <w:p w14:paraId="31731C66" w14:textId="6E000244" w:rsidR="00AF2489" w:rsidRPr="00E04F43" w:rsidRDefault="00AF2489" w:rsidP="00AF2489">
      <w:pPr>
        <w:ind w:left="709"/>
        <w:rPr>
          <w:rFonts w:asciiTheme="majorHAnsi" w:hAnsiTheme="majorHAnsi"/>
          <w:b/>
          <w:sz w:val="28"/>
          <w:szCs w:val="28"/>
        </w:rPr>
      </w:pPr>
      <w:r w:rsidRPr="00E04F43">
        <w:rPr>
          <w:rFonts w:asciiTheme="majorHAnsi" w:hAnsiTheme="majorHAnsi"/>
          <w:b/>
          <w:sz w:val="28"/>
          <w:szCs w:val="28"/>
        </w:rPr>
        <w:lastRenderedPageBreak/>
        <w:t>Acquisto prodotti</w:t>
      </w:r>
    </w:p>
    <w:p w14:paraId="3A494FB9" w14:textId="0971083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86002FF" w14:textId="41B51E7E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Descrizione: </w:t>
      </w:r>
      <w:r w:rsidRPr="00AF2489">
        <w:rPr>
          <w:rFonts w:asciiTheme="majorHAnsi" w:hAnsiTheme="majorHAnsi"/>
          <w:sz w:val="28"/>
          <w:szCs w:val="28"/>
        </w:rPr>
        <w:t>L’utente dopo aver aggiunto un prodotto al carrello vuole effettuare il pagamento e terminare l’acquisto.</w:t>
      </w:r>
    </w:p>
    <w:p w14:paraId="2B9707DE" w14:textId="77777777" w:rsidR="00E04F43" w:rsidRDefault="00E04F43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365FC096" w14:textId="5709BCA6" w:rsidR="00AF2489" w:rsidRPr="00E04F43" w:rsidRDefault="00AF2489" w:rsidP="00AF248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E04F43">
        <w:rPr>
          <w:rFonts w:asciiTheme="majorHAnsi" w:hAnsiTheme="majorHAnsi"/>
          <w:sz w:val="28"/>
          <w:szCs w:val="28"/>
          <w:u w:val="single"/>
        </w:rPr>
        <w:t>Utente</w:t>
      </w:r>
    </w:p>
    <w:p w14:paraId="126C0D11" w14:textId="53AA2559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Vuole acquistare un prodotto</w:t>
      </w:r>
      <w:r w:rsidR="00D016D4">
        <w:rPr>
          <w:rFonts w:asciiTheme="majorHAnsi" w:hAnsiTheme="majorHAnsi"/>
          <w:sz w:val="28"/>
          <w:szCs w:val="28"/>
        </w:rPr>
        <w:t xml:space="preserve"> dalla piattaforma</w:t>
      </w:r>
      <w:r w:rsidRPr="00AF2489">
        <w:rPr>
          <w:rFonts w:asciiTheme="majorHAnsi" w:hAnsiTheme="majorHAnsi"/>
          <w:sz w:val="28"/>
          <w:szCs w:val="28"/>
        </w:rPr>
        <w:t>.</w:t>
      </w:r>
    </w:p>
    <w:p w14:paraId="5964E0E2" w14:textId="7777777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260F456F" w14:textId="259B1870" w:rsidR="00AF2489" w:rsidRDefault="00AF2489" w:rsidP="00E04F43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Entry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L’utente preme il pulsante di acquisto, identificato da un bottone “Paga”, compare una schermata dove è richiesto di inserire i dati della carta di credito, e infine per completare si</w:t>
      </w:r>
      <w:r w:rsidR="00E04F43">
        <w:rPr>
          <w:rFonts w:asciiTheme="majorHAnsi" w:hAnsiTheme="majorHAnsi"/>
          <w:sz w:val="28"/>
          <w:szCs w:val="28"/>
        </w:rPr>
        <w:t xml:space="preserve"> preme sul bottone di acquisto.</w:t>
      </w:r>
    </w:p>
    <w:p w14:paraId="7869CFE4" w14:textId="3E096245" w:rsidR="00E04F43" w:rsidRDefault="00AF2489" w:rsidP="00E04F43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Pr="00AF2489">
        <w:rPr>
          <w:rFonts w:asciiTheme="majorHAnsi" w:hAnsiTheme="majorHAnsi"/>
          <w:sz w:val="28"/>
          <w:szCs w:val="28"/>
        </w:rPr>
        <w:t>On success</w:t>
      </w:r>
      <w:r w:rsidRPr="00AF2489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Le credenziali dell</w:t>
      </w:r>
      <w:r w:rsidR="00E04F43">
        <w:rPr>
          <w:rFonts w:asciiTheme="majorHAnsi" w:hAnsiTheme="majorHAnsi"/>
          <w:sz w:val="28"/>
          <w:szCs w:val="28"/>
        </w:rPr>
        <w:t>a carta di credito sono giuste.</w:t>
      </w:r>
    </w:p>
    <w:p w14:paraId="72324590" w14:textId="39AB3700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</w:rPr>
        <w:t>failure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Viene visualizzato un messaggio di errore nel caso in cui le credenziali siamo sbagliate.</w:t>
      </w:r>
    </w:p>
    <w:p w14:paraId="6B8E00FE" w14:textId="029F2E4F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ab/>
      </w:r>
    </w:p>
    <w:p w14:paraId="41C90310" w14:textId="77777777" w:rsidR="00AF2489" w:rsidRPr="00D016D4" w:rsidRDefault="00AF2489" w:rsidP="00AF248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D016D4">
        <w:rPr>
          <w:rFonts w:asciiTheme="majorHAnsi" w:hAnsiTheme="majorHAnsi"/>
          <w:sz w:val="28"/>
          <w:szCs w:val="28"/>
          <w:u w:val="single"/>
        </w:rPr>
        <w:t>FLUSSO DI EVENTI PRINCIPALE/MAIN SCENARIO</w:t>
      </w:r>
    </w:p>
    <w:p w14:paraId="57876124" w14:textId="2256A784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Pr="00AF2489">
        <w:rPr>
          <w:rFonts w:asciiTheme="majorHAnsi" w:hAnsiTheme="majorHAnsi"/>
          <w:sz w:val="28"/>
          <w:szCs w:val="28"/>
        </w:rPr>
        <w:t>Preme sul pulsante di acquisto.</w:t>
      </w:r>
    </w:p>
    <w:p w14:paraId="7FA6843B" w14:textId="30631DC6" w:rsidR="00AF2489" w:rsidRPr="00AF2489" w:rsidRDefault="00AF2489" w:rsidP="00AF2489">
      <w:pPr>
        <w:ind w:left="1418" w:hanging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 xml:space="preserve">Mostra il </w:t>
      </w:r>
      <w:proofErr w:type="spellStart"/>
      <w:r w:rsidRPr="00AF2489">
        <w:rPr>
          <w:rFonts w:asciiTheme="majorHAnsi" w:hAnsiTheme="majorHAnsi"/>
          <w:sz w:val="28"/>
          <w:szCs w:val="28"/>
        </w:rPr>
        <w:t>form</w:t>
      </w:r>
      <w:proofErr w:type="spellEnd"/>
      <w:r w:rsidRPr="00AF2489">
        <w:rPr>
          <w:rFonts w:asciiTheme="majorHAnsi" w:hAnsiTheme="majorHAnsi"/>
          <w:sz w:val="28"/>
          <w:szCs w:val="28"/>
        </w:rPr>
        <w:t xml:space="preserve"> di inserimento delle credenziali della carta di credito.</w:t>
      </w:r>
    </w:p>
    <w:p w14:paraId="322BC9B0" w14:textId="37B9B8CC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3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Pr="00AF2489">
        <w:rPr>
          <w:rFonts w:asciiTheme="majorHAnsi" w:hAnsiTheme="majorHAnsi"/>
          <w:sz w:val="28"/>
          <w:szCs w:val="28"/>
        </w:rPr>
        <w:t>Interagisce con la tastiera, inserisce i dati della carta.</w:t>
      </w:r>
    </w:p>
    <w:p w14:paraId="54E54153" w14:textId="1DF084B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4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Verifica che le credenziali siano giuste.</w:t>
      </w:r>
    </w:p>
    <w:p w14:paraId="7A07E591" w14:textId="0950218E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5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Mostra un messaggio di pagamento effettuato.</w:t>
      </w:r>
    </w:p>
    <w:p w14:paraId="1BFED268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9DA9475" w14:textId="5F537B2C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I</w:t>
      </w:r>
      <w:r>
        <w:rPr>
          <w:rFonts w:asciiTheme="majorHAnsi" w:hAnsiTheme="majorHAnsi"/>
          <w:sz w:val="28"/>
          <w:szCs w:val="28"/>
        </w:rPr>
        <w:t>)</w:t>
      </w:r>
      <w:r w:rsidRPr="00AF2489">
        <w:rPr>
          <w:rFonts w:asciiTheme="majorHAnsi" w:hAnsiTheme="majorHAnsi"/>
          <w:sz w:val="28"/>
          <w:szCs w:val="28"/>
        </w:rPr>
        <w:t xml:space="preserve"> Scenario/Flusso di eventi Alternativo: non è stato compilato il campo del </w:t>
      </w:r>
      <w:proofErr w:type="spellStart"/>
      <w:r w:rsidRPr="00AF2489">
        <w:rPr>
          <w:rFonts w:asciiTheme="majorHAnsi" w:hAnsiTheme="majorHAnsi"/>
          <w:sz w:val="28"/>
          <w:szCs w:val="28"/>
        </w:rPr>
        <w:t>form</w:t>
      </w:r>
      <w:proofErr w:type="spellEnd"/>
    </w:p>
    <w:p w14:paraId="717E1A94" w14:textId="3AF236C2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Visualizzazione di un messaggio di errore che richiede di inserire i dati nei campi.</w:t>
      </w:r>
    </w:p>
    <w:p w14:paraId="0DCE83F3" w14:textId="6274A34D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 xml:space="preserve">Sistema: Resta in attesa di una nuova compilazione del </w:t>
      </w:r>
      <w:proofErr w:type="spellStart"/>
      <w:r w:rsidRPr="00E04F43">
        <w:rPr>
          <w:rFonts w:asciiTheme="majorHAnsi" w:hAnsiTheme="majorHAnsi"/>
          <w:sz w:val="28"/>
          <w:szCs w:val="28"/>
        </w:rPr>
        <w:t>form</w:t>
      </w:r>
      <w:proofErr w:type="spellEnd"/>
      <w:r w:rsidRPr="00E04F43">
        <w:rPr>
          <w:rFonts w:asciiTheme="majorHAnsi" w:hAnsiTheme="majorHAnsi"/>
          <w:sz w:val="28"/>
          <w:szCs w:val="28"/>
        </w:rPr>
        <w:t xml:space="preserve"> da parte dell’utente</w:t>
      </w:r>
    </w:p>
    <w:p w14:paraId="46A8AF35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ab/>
      </w:r>
    </w:p>
    <w:p w14:paraId="50566B5B" w14:textId="74E83555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II</w:t>
      </w:r>
      <w:r>
        <w:rPr>
          <w:rFonts w:asciiTheme="majorHAnsi" w:hAnsiTheme="majorHAnsi"/>
          <w:sz w:val="28"/>
          <w:szCs w:val="28"/>
        </w:rPr>
        <w:t>)</w:t>
      </w:r>
      <w:r w:rsidRPr="00AF2489">
        <w:rPr>
          <w:rFonts w:asciiTheme="majorHAnsi" w:hAnsiTheme="majorHAnsi"/>
          <w:sz w:val="28"/>
          <w:szCs w:val="28"/>
        </w:rPr>
        <w:t xml:space="preserve"> Scenario/Flusso di eventi Alternativo: il parametro inserito non è conforme.</w:t>
      </w:r>
    </w:p>
    <w:p w14:paraId="1E615981" w14:textId="194F62F4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Notifica l’errore con un messaggio di errore.</w:t>
      </w:r>
    </w:p>
    <w:p w14:paraId="7FC202C4" w14:textId="5EDCCD62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 xml:space="preserve">Sistema: Resta in attesa di una nuova compilazione del </w:t>
      </w:r>
      <w:proofErr w:type="spellStart"/>
      <w:r w:rsidRPr="00E04F43">
        <w:rPr>
          <w:rFonts w:asciiTheme="majorHAnsi" w:hAnsiTheme="majorHAnsi"/>
          <w:sz w:val="28"/>
          <w:szCs w:val="28"/>
        </w:rPr>
        <w:t>form</w:t>
      </w:r>
      <w:proofErr w:type="spellEnd"/>
      <w:r w:rsidRPr="00E04F43">
        <w:rPr>
          <w:rFonts w:asciiTheme="majorHAnsi" w:hAnsiTheme="majorHAnsi"/>
          <w:sz w:val="28"/>
          <w:szCs w:val="28"/>
        </w:rPr>
        <w:t xml:space="preserve"> da parte                 dell’utente.</w:t>
      </w:r>
    </w:p>
    <w:p w14:paraId="729D9519" w14:textId="0276A1E5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C2D9048" w14:textId="16AB00D2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24B429B5" w14:textId="31BF406E" w:rsidR="00AF2489" w:rsidRDefault="00AF2489" w:rsidP="00E04F43">
      <w:pPr>
        <w:rPr>
          <w:rFonts w:asciiTheme="majorHAnsi" w:hAnsiTheme="majorHAnsi"/>
          <w:sz w:val="28"/>
          <w:szCs w:val="28"/>
        </w:rPr>
      </w:pPr>
    </w:p>
    <w:p w14:paraId="26ADE6EB" w14:textId="365B7F9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6F3A92FA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00AC43A5" w14:textId="35247254" w:rsidR="00C31781" w:rsidRPr="003573E8" w:rsidRDefault="007370CB" w:rsidP="003573E8">
      <w:pPr>
        <w:pStyle w:val="Titolo3"/>
        <w:numPr>
          <w:ilvl w:val="0"/>
          <w:numId w:val="0"/>
        </w:numPr>
        <w:ind w:left="1069"/>
        <w:rPr>
          <w:sz w:val="28"/>
          <w:szCs w:val="28"/>
        </w:rPr>
      </w:pPr>
      <w:r>
        <w:rPr>
          <w:sz w:val="28"/>
          <w:szCs w:val="28"/>
        </w:rPr>
        <w:lastRenderedPageBreak/>
        <w:t>3.1</w:t>
      </w:r>
      <w:r w:rsidR="003573E8">
        <w:rPr>
          <w:sz w:val="28"/>
          <w:szCs w:val="28"/>
        </w:rPr>
        <w:t>.2</w:t>
      </w:r>
      <w:r w:rsidR="00A61FFE" w:rsidRPr="00A61FFE">
        <w:rPr>
          <w:sz w:val="28"/>
          <w:szCs w:val="28"/>
        </w:rPr>
        <w:t xml:space="preserve">     </w:t>
      </w:r>
      <w:r w:rsidR="00C31781" w:rsidRPr="00A61FFE">
        <w:rPr>
          <w:sz w:val="28"/>
          <w:szCs w:val="28"/>
        </w:rPr>
        <w:t xml:space="preserve"> </w:t>
      </w:r>
      <w:bookmarkStart w:id="11" w:name="_Toc468445226"/>
      <w:r w:rsidR="00A61FFE" w:rsidRPr="003573E8">
        <w:rPr>
          <w:sz w:val="28"/>
          <w:szCs w:val="28"/>
        </w:rPr>
        <w:t>Casi D’uso</w:t>
      </w:r>
      <w:bookmarkEnd w:id="11"/>
    </w:p>
    <w:p w14:paraId="6BABC829" w14:textId="77777777" w:rsidR="000147BD" w:rsidRPr="003573E8" w:rsidRDefault="000147BD" w:rsidP="00C31781">
      <w:pPr>
        <w:rPr>
          <w:rFonts w:ascii="Calibri" w:hAnsi="Calibri" w:cs="Calibri"/>
        </w:rPr>
      </w:pPr>
    </w:p>
    <w:p w14:paraId="382AC814" w14:textId="77777777" w:rsidR="00C31781" w:rsidRPr="003F6C22" w:rsidRDefault="00C31781" w:rsidP="00C31781">
      <w:pPr>
        <w:ind w:left="1418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Nome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</w:t>
      </w:r>
      <w:r w:rsidR="00CA0992">
        <w:rPr>
          <w:rFonts w:ascii="Calibri" w:hAnsi="Calibri"/>
          <w:sz w:val="28"/>
          <w:szCs w:val="28"/>
        </w:rPr>
        <w:t>Amministrazion</w:t>
      </w:r>
      <w:r w:rsidR="00C60D63">
        <w:rPr>
          <w:rFonts w:ascii="Calibri" w:hAnsi="Calibri"/>
          <w:sz w:val="28"/>
          <w:szCs w:val="28"/>
        </w:rPr>
        <w:t>e</w:t>
      </w:r>
      <w:r w:rsidRPr="003F6C22">
        <w:rPr>
          <w:rFonts w:ascii="Calibri" w:hAnsi="Calibri"/>
          <w:sz w:val="28"/>
          <w:szCs w:val="28"/>
        </w:rPr>
        <w:t xml:space="preserve"> del sito.</w:t>
      </w:r>
    </w:p>
    <w:p w14:paraId="5C4A7DF5" w14:textId="77777777" w:rsidR="00C31781" w:rsidRDefault="00C31781" w:rsidP="00C31781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Attori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Amministratori.</w:t>
      </w:r>
    </w:p>
    <w:p w14:paraId="30CEFFEA" w14:textId="77777777" w:rsidR="007C56E9" w:rsidRDefault="007C56E9" w:rsidP="00C31781">
      <w:pPr>
        <w:ind w:left="709" w:firstLine="709"/>
        <w:rPr>
          <w:rFonts w:ascii="Calibri" w:hAnsi="Calibri"/>
          <w:sz w:val="28"/>
          <w:szCs w:val="28"/>
        </w:rPr>
      </w:pPr>
    </w:p>
    <w:p w14:paraId="103C7AAB" w14:textId="77777777" w:rsidR="00826B86" w:rsidRDefault="007C56E9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Arrivano in magazzino nuovi prodotti e</w:t>
      </w:r>
      <w:r w:rsidR="00826B86">
        <w:rPr>
          <w:rFonts w:ascii="Calibri" w:hAnsi="Calibri"/>
          <w:sz w:val="28"/>
          <w:szCs w:val="28"/>
        </w:rPr>
        <w:t xml:space="preserve"> altri</w:t>
      </w:r>
      <w:r>
        <w:rPr>
          <w:rFonts w:ascii="Calibri" w:hAnsi="Calibri"/>
          <w:sz w:val="28"/>
          <w:szCs w:val="28"/>
        </w:rPr>
        <w:t xml:space="preserve"> prodotti più aggiornati di </w:t>
      </w:r>
      <w:r w:rsidR="00826B86">
        <w:rPr>
          <w:rFonts w:ascii="Calibri" w:hAnsi="Calibri"/>
          <w:sz w:val="28"/>
          <w:szCs w:val="28"/>
        </w:rPr>
        <w:t xml:space="preserve">quelli </w:t>
      </w:r>
      <w:r>
        <w:rPr>
          <w:rFonts w:ascii="Calibri" w:hAnsi="Calibri"/>
          <w:sz w:val="28"/>
          <w:szCs w:val="28"/>
        </w:rPr>
        <w:t xml:space="preserve">precedenti che sono già in </w:t>
      </w:r>
      <w:r w:rsidR="00826B86">
        <w:rPr>
          <w:rFonts w:ascii="Calibri" w:hAnsi="Calibri"/>
          <w:sz w:val="28"/>
          <w:szCs w:val="28"/>
        </w:rPr>
        <w:t>vendita</w:t>
      </w:r>
      <w:r>
        <w:rPr>
          <w:rFonts w:ascii="Calibri" w:hAnsi="Calibri"/>
          <w:sz w:val="28"/>
          <w:szCs w:val="28"/>
        </w:rPr>
        <w:t xml:space="preserve"> sul sito. Devono essere aggiunti i nuovi prodotti e modificati i prezzi dei vecchi prodotti rimasti ancora in vendita. L’amministratore effettua il login con le sue credenziali di amministratore</w:t>
      </w:r>
      <w:r w:rsidR="00826B86">
        <w:rPr>
          <w:rFonts w:ascii="Calibri" w:hAnsi="Calibri"/>
          <w:sz w:val="28"/>
          <w:szCs w:val="28"/>
        </w:rPr>
        <w:t xml:space="preserve"> tramite il pannello di login. </w:t>
      </w:r>
    </w:p>
    <w:p w14:paraId="7B3AB09C" w14:textId="77777777" w:rsidR="007C56E9" w:rsidRDefault="00826B86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All’amministratore comparirà una nuova pagina in cui ci saranno 3 pulsanti che gli permetteranno di e</w:t>
      </w:r>
      <w:r w:rsidR="007C56E9">
        <w:rPr>
          <w:rFonts w:ascii="Calibri" w:hAnsi="Calibri"/>
          <w:sz w:val="28"/>
          <w:szCs w:val="28"/>
        </w:rPr>
        <w:t>ffettua</w:t>
      </w:r>
      <w:r>
        <w:rPr>
          <w:rFonts w:ascii="Calibri" w:hAnsi="Calibri"/>
          <w:sz w:val="28"/>
          <w:szCs w:val="28"/>
        </w:rPr>
        <w:t>re</w:t>
      </w:r>
      <w:r w:rsidR="007C56E9">
        <w:rPr>
          <w:rFonts w:ascii="Calibri" w:hAnsi="Calibri"/>
          <w:sz w:val="28"/>
          <w:szCs w:val="28"/>
        </w:rPr>
        <w:t xml:space="preserve"> le operazioni di inserimento dei nuovi prodotti con tutti i dati relativi e inoltre apporta</w:t>
      </w:r>
      <w:r>
        <w:rPr>
          <w:rFonts w:ascii="Calibri" w:hAnsi="Calibri"/>
          <w:sz w:val="28"/>
          <w:szCs w:val="28"/>
        </w:rPr>
        <w:t>re modifiche</w:t>
      </w:r>
      <w:r w:rsidR="007C56E9">
        <w:rPr>
          <w:rFonts w:ascii="Calibri" w:hAnsi="Calibri"/>
          <w:sz w:val="28"/>
          <w:szCs w:val="28"/>
        </w:rPr>
        <w:t xml:space="preserve"> al prezzo di prodotti che sono in vendita da tanto tempo.</w:t>
      </w:r>
    </w:p>
    <w:p w14:paraId="15963D3F" w14:textId="77777777" w:rsidR="00826B86" w:rsidRDefault="00826B86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Nel caso in cui un prodotto venga venduto si può procedere alla rimozione di tale oggetto.</w:t>
      </w:r>
    </w:p>
    <w:p w14:paraId="3FB85501" w14:textId="77777777" w:rsidR="000332A6" w:rsidRDefault="000332A6" w:rsidP="00C31781">
      <w:pPr>
        <w:ind w:left="709" w:firstLine="709"/>
        <w:rPr>
          <w:rFonts w:ascii="Calibri" w:hAnsi="Calibri"/>
          <w:sz w:val="28"/>
          <w:szCs w:val="28"/>
        </w:rPr>
      </w:pPr>
    </w:p>
    <w:p w14:paraId="1DA1ED45" w14:textId="77777777" w:rsidR="000332A6" w:rsidRPr="000332A6" w:rsidRDefault="000332A6" w:rsidP="00C31781">
      <w:pPr>
        <w:ind w:left="709" w:firstLine="709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681824BD" w14:textId="77777777" w:rsidR="00C31781" w:rsidRPr="003F6C22" w:rsidRDefault="00C31781" w:rsidP="00C31781">
      <w:pPr>
        <w:ind w:left="1418"/>
        <w:rPr>
          <w:rFonts w:ascii="Calibri" w:hAnsi="Calibri"/>
          <w:sz w:val="28"/>
          <w:szCs w:val="28"/>
        </w:rPr>
      </w:pPr>
    </w:p>
    <w:p w14:paraId="01465B1A" w14:textId="77777777" w:rsidR="00C31781" w:rsidRPr="003F6C22" w:rsidRDefault="00C31781" w:rsidP="00C31781">
      <w:pPr>
        <w:numPr>
          <w:ilvl w:val="0"/>
          <w:numId w:val="3"/>
        </w:numPr>
        <w:ind w:left="1778"/>
        <w:rPr>
          <w:rFonts w:ascii="Calibri" w:hAnsi="Calibri"/>
          <w:sz w:val="28"/>
          <w:szCs w:val="28"/>
        </w:rPr>
      </w:pPr>
      <w:r w:rsidRPr="003F6C22">
        <w:rPr>
          <w:rFonts w:ascii="Calibri" w:hAnsi="Calibri"/>
          <w:sz w:val="28"/>
          <w:szCs w:val="28"/>
        </w:rPr>
        <w:t>Gli amministratori del sito web possono effettuare operazioni di aggiornamento o modifica</w:t>
      </w:r>
      <w:r w:rsidR="007C56E9">
        <w:rPr>
          <w:rFonts w:ascii="Calibri" w:hAnsi="Calibri"/>
          <w:sz w:val="28"/>
          <w:szCs w:val="28"/>
        </w:rPr>
        <w:t xml:space="preserve"> o cancellazione</w:t>
      </w:r>
      <w:r w:rsidRPr="003F6C22">
        <w:rPr>
          <w:rFonts w:ascii="Calibri" w:hAnsi="Calibri"/>
          <w:sz w:val="28"/>
          <w:szCs w:val="28"/>
        </w:rPr>
        <w:t xml:space="preserve"> dei prodotti in vendita. Essi accedono ad un pannello di controllo con i dati di login e password di Super User, tramite questo pannello è possibile inserire, rimuovere o modificare i prodotti. Tutto ciò è gestito tramite un database collegato al sito web nel quale sono contenute tutte le informazioni.</w:t>
      </w:r>
    </w:p>
    <w:p w14:paraId="0321B244" w14:textId="77777777" w:rsidR="00C31781" w:rsidRDefault="00C31781" w:rsidP="00C31781">
      <w:pPr>
        <w:ind w:left="709"/>
      </w:pPr>
    </w:p>
    <w:p w14:paraId="3EC08890" w14:textId="77777777" w:rsidR="00E35D82" w:rsidRDefault="00E35D82" w:rsidP="00C31781">
      <w:pPr>
        <w:ind w:left="709"/>
      </w:pPr>
    </w:p>
    <w:p w14:paraId="7B43C194" w14:textId="2C1D1F48" w:rsidR="00E35D82" w:rsidRDefault="00580ECA" w:rsidP="00E35D82">
      <w:r>
        <w:rPr>
          <w:noProof/>
          <w:lang w:val="en-GB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4B7505B" wp14:editId="15B06B9D">
                <wp:simplePos x="0" y="0"/>
                <wp:positionH relativeFrom="column">
                  <wp:posOffset>446405</wp:posOffset>
                </wp:positionH>
                <wp:positionV relativeFrom="paragraph">
                  <wp:posOffset>15875</wp:posOffset>
                </wp:positionV>
                <wp:extent cx="5730875" cy="4695825"/>
                <wp:effectExtent l="1905" t="3175" r="7620" b="12700"/>
                <wp:wrapSquare wrapText="bothSides"/>
                <wp:docPr id="49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4695825"/>
                          <a:chOff x="7334" y="2807"/>
                          <a:chExt cx="57812" cy="32531"/>
                        </a:xfrm>
                      </wpg:grpSpPr>
                      <wps:wsp>
                        <wps:cNvPr id="50" name="Ovale 25"/>
                        <wps:cNvSpPr>
                          <a:spLocks noChangeArrowheads="1"/>
                        </wps:cNvSpPr>
                        <wps:spPr bwMode="auto">
                          <a:xfrm>
                            <a:off x="8762" y="6106"/>
                            <a:ext cx="4764" cy="2849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8A38A" w14:textId="77777777" w:rsidR="00D31119" w:rsidRDefault="00D31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51" name="Connettore 2 26"/>
                        <wps:cNvCnPr>
                          <a:cxnSpLocks noChangeShapeType="1"/>
                        </wps:cNvCnPr>
                        <wps:spPr bwMode="auto">
                          <a:xfrm>
                            <a:off x="11144" y="8955"/>
                            <a:ext cx="190" cy="53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Connettore 2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2" y="8955"/>
                            <a:ext cx="2382" cy="2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Connettore 2 28"/>
                        <wps:cNvCnPr>
                          <a:cxnSpLocks noChangeShapeType="1"/>
                        </wps:cNvCnPr>
                        <wps:spPr bwMode="auto">
                          <a:xfrm>
                            <a:off x="11145" y="8955"/>
                            <a:ext cx="3429" cy="23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Connettore 2 29"/>
                        <wps:cNvCnPr>
                          <a:cxnSpLocks noChangeShapeType="1"/>
                        </wps:cNvCnPr>
                        <wps:spPr bwMode="auto">
                          <a:xfrm flipH="1">
                            <a:off x="9048" y="14289"/>
                            <a:ext cx="2286" cy="1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Connettore 2 30"/>
                        <wps:cNvCnPr>
                          <a:cxnSpLocks noChangeShapeType="1"/>
                        </wps:cNvCnPr>
                        <wps:spPr bwMode="auto">
                          <a:xfrm>
                            <a:off x="11334" y="14289"/>
                            <a:ext cx="2097" cy="9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Casella di testo 31"/>
                        <wps:cNvSpPr txBox="1">
                          <a:spLocks noChangeArrowheads="1"/>
                        </wps:cNvSpPr>
                        <wps:spPr bwMode="auto">
                          <a:xfrm>
                            <a:off x="7367" y="2807"/>
                            <a:ext cx="8001" cy="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F253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Admin</w:t>
                              </w:r>
                            </w:p>
                            <w:p w14:paraId="78E165E4" w14:textId="77777777" w:rsidR="00D31119" w:rsidRDefault="00D31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57" name="Ovale 32"/>
                        <wps:cNvSpPr>
                          <a:spLocks noChangeArrowheads="1"/>
                        </wps:cNvSpPr>
                        <wps:spPr bwMode="auto">
                          <a:xfrm>
                            <a:off x="25336" y="10098"/>
                            <a:ext cx="21813" cy="1018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D406F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  <w:p w14:paraId="685DA070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Accesso al pannello di amministrazione</w:t>
                              </w:r>
                            </w:p>
                            <w:p w14:paraId="6AE0D8C7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58" name="Connettore 2 33"/>
                        <wps:cNvCnPr>
                          <a:cxnSpLocks noChangeShapeType="1"/>
                        </wps:cNvCnPr>
                        <wps:spPr bwMode="auto">
                          <a:xfrm>
                            <a:off x="14479" y="13335"/>
                            <a:ext cx="10857" cy="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Ovale 34"/>
                        <wps:cNvSpPr>
                          <a:spLocks noChangeArrowheads="1"/>
                        </wps:cNvSpPr>
                        <wps:spPr bwMode="auto">
                          <a:xfrm>
                            <a:off x="52384" y="2873"/>
                            <a:ext cx="12762" cy="941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4CD78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Controllo username e password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0" name="Connettore 2 35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46006" y="11088"/>
                            <a:ext cx="8250" cy="2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Casella di testo 36"/>
                        <wps:cNvSpPr txBox="1">
                          <a:spLocks noChangeArrowheads="1"/>
                        </wps:cNvSpPr>
                        <wps:spPr bwMode="auto">
                          <a:xfrm>
                            <a:off x="44613" y="8955"/>
                            <a:ext cx="8250" cy="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7B666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62" name="Ovale 37"/>
                        <wps:cNvSpPr>
                          <a:spLocks noChangeArrowheads="1"/>
                        </wps:cNvSpPr>
                        <wps:spPr bwMode="auto">
                          <a:xfrm>
                            <a:off x="46672" y="26585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A882D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  <w:p w14:paraId="3C36E8BC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Elimina prodotto</w:t>
                              </w:r>
                            </w:p>
                            <w:p w14:paraId="218B4B97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3" name="Ovale 38"/>
                        <wps:cNvSpPr>
                          <a:spLocks noChangeArrowheads="1"/>
                        </wps:cNvSpPr>
                        <wps:spPr bwMode="auto">
                          <a:xfrm>
                            <a:off x="27241" y="27146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7AD12" w14:textId="77777777" w:rsidR="00D31119" w:rsidRDefault="00D31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</w:p>
                            <w:p w14:paraId="6DA77376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Modifica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4" name="Ovale 39"/>
                        <wps:cNvSpPr>
                          <a:spLocks noChangeArrowheads="1"/>
                        </wps:cNvSpPr>
                        <wps:spPr bwMode="auto">
                          <a:xfrm>
                            <a:off x="7334" y="25386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086A2" w14:textId="77777777" w:rsidR="00D31119" w:rsidRDefault="00D31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</w:p>
                            <w:p w14:paraId="48A9A45B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Aggiungi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5" name="Connettore 2 40"/>
                        <wps:cNvCnPr>
                          <a:cxnSpLocks noChangeShapeType="1"/>
                        </wps:cNvCnPr>
                        <wps:spPr bwMode="auto">
                          <a:xfrm>
                            <a:off x="43955" y="18794"/>
                            <a:ext cx="6528" cy="8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Connettore 2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40" y="20286"/>
                            <a:ext cx="99" cy="7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Connettore 2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25" y="18794"/>
                            <a:ext cx="10305" cy="7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Casella di testo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" y="19812"/>
                            <a:ext cx="7194" cy="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7CEA0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extend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69" name="Casella di tes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25307" y="24303"/>
                            <a:ext cx="8250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3F0B8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extend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70" name="Casella di testo 45"/>
                        <wps:cNvSpPr txBox="1">
                          <a:spLocks noChangeArrowheads="1"/>
                        </wps:cNvSpPr>
                        <wps:spPr bwMode="auto">
                          <a:xfrm>
                            <a:off x="40049" y="24690"/>
                            <a:ext cx="8001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0F044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extend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7505B" id="Gruppo 2" o:spid="_x0000_s1026" style="position:absolute;margin-left:35.15pt;margin-top:1.25pt;width:451.25pt;height:369.75pt;z-index:251651072" coordorigin="7334,2807" coordsize="57812,32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">
                <v:oval id="Ovale 25" o:spid="_x0000_s1027" style="position:absolute;left:8762;top:6106;width:4764;height:2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" fillcolor="#cfe2f3">
                  <v:textbox inset="2.53956mm,2.53956mm,2.53956mm,2.53956mm">
                    <w:txbxContent>
                      <w:p w14:paraId="6528A38A" w14:textId="77777777" w:rsidR="00D31119" w:rsidRDefault="00D31119" w:rsidP="00E35D82">
                        <w:pPr>
                          <w:textDirection w:val="btLr"/>
                        </w:pP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26" o:spid="_x0000_s1028" type="#_x0000_t32" style="position:absolute;left:11144;top:8955;width:190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">
                  <v:stroke startarrowwidth="wide" startarrowlength="long" endarrowwidth="wide" endarrowlength="long"/>
                </v:shape>
                <v:shape id="Connettore 2 27" o:spid="_x0000_s1029" type="#_x0000_t32" style="position:absolute;left:8762;top:8955;width:2382;height:25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">
                  <v:stroke startarrowwidth="wide" startarrowlength="long" endarrowwidth="wide" endarrowlength="long"/>
                </v:shape>
                <v:shape id="Connettore 2 28" o:spid="_x0000_s1030" type="#_x0000_t32" style="position:absolute;left:11145;top:8955;width:3429;height:23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">
                  <v:stroke startarrowwidth="wide" startarrowlength="long" endarrowwidth="wide" endarrowlength="long"/>
                </v:shape>
                <v:shape id="Connettore 2 29" o:spid="_x0000_s1031" type="#_x0000_t32" style="position:absolute;left:9048;top:14289;width:2286;height:1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">
                  <v:stroke startarrowwidth="wide" startarrowlength="long" endarrowwidth="wide" endarrowlength="long"/>
                </v:shape>
                <v:shape id="Connettore 2 30" o:spid="_x0000_s1032" type="#_x0000_t32" style="position:absolute;left:11334;top:14289;width:2097;height: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">
                  <v:stroke startarrowwidth="wide" startarrowlength="long" endarrowwidth="wide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31" o:spid="_x0000_s1033" type="#_x0000_t202" style="position:absolute;left:7367;top:2807;width:8001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" filled="f" stroked="f">
                  <v:textbox inset="2.53956mm,2.53956mm,2.53956mm,2.53956mm">
                    <w:txbxContent>
                      <w:p w14:paraId="7F54F253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Admin</w:t>
                        </w:r>
                      </w:p>
                      <w:p w14:paraId="78E165E4" w14:textId="77777777" w:rsidR="00D31119" w:rsidRDefault="00D31119" w:rsidP="00E35D82">
                        <w:pPr>
                          <w:textDirection w:val="btLr"/>
                        </w:pPr>
                      </w:p>
                    </w:txbxContent>
                  </v:textbox>
                </v:shape>
                <v:oval id="Ovale 32" o:spid="_x0000_s1034" style="position:absolute;left:25336;top:10098;width:21813;height:10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" fillcolor="#cfe2f3">
                  <v:textbox inset="2.53956mm,2.53956mm,2.53956mm,2.53956mm">
                    <w:txbxContent>
                      <w:p w14:paraId="25BD406F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</w:p>
                      <w:p w14:paraId="685DA070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Accesso al pannello di amministrazione</w:t>
                        </w:r>
                      </w:p>
                      <w:p w14:paraId="6AE0D8C7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 id="Connettore 2 33" o:spid="_x0000_s1035" type="#_x0000_t32" style="position:absolute;left:14479;top:13335;width:10857;height:1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">
                  <v:stroke startarrowwidth="wide" startarrowlength="long" endarrowwidth="wide" endarrowlength="long"/>
                </v:shape>
                <v:oval id="Ovale 34" o:spid="_x0000_s1036" style="position:absolute;left:52384;top:2873;width:12762;height:94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" fillcolor="#cfe2f3">
                  <v:textbox inset="2.53956mm,2.53956mm,2.53956mm,2.53956mm">
                    <w:txbxContent>
                      <w:p w14:paraId="6554CD78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Controllo username e password</w:t>
                        </w:r>
                      </w:p>
                    </w:txbxContent>
                  </v:textbox>
                </v:oval>
                <v:shape id="Connettore 2 35" o:spid="_x0000_s1037" type="#_x0000_t32" style="position:absolute;left:46006;top:11088;width:8250;height:205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">
                  <v:stroke dashstyle="dot" startarrowwidth="wide" startarrowlength="long" endarrow="block" endarrowwidth="wide" endarrowlength="long"/>
                </v:shape>
                <v:shape id="Casella di testo 36" o:spid="_x0000_s1038" type="#_x0000_t202" style="position:absolute;left:44613;top:8955;width:8250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" filled="f" stroked="f">
                  <v:textbox inset="2.53956mm,2.53956mm,2.53956mm,2.53956mm">
                    <w:txbxContent>
                      <w:p w14:paraId="2B57B666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e 37" o:spid="_x0000_s1039" style="position:absolute;left:46672;top:26585;width:12762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" fillcolor="#cfe2f3">
                  <v:textbox inset="2.53956mm,2.53956mm,2.53956mm,2.53956mm">
                    <w:txbxContent>
                      <w:p w14:paraId="2FAA882D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</w:p>
                      <w:p w14:paraId="3C36E8BC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Elimina prodotto</w:t>
                        </w:r>
                      </w:p>
                      <w:p w14:paraId="218B4B97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oval id="Ovale 38" o:spid="_x0000_s1040" style="position:absolute;left:27241;top:27146;width:12762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" fillcolor="#cfe2f3">
                  <v:textbox inset="2.53956mm,2.53956mm,2.53956mm,2.53956mm">
                    <w:txbxContent>
                      <w:p w14:paraId="5AA7AD12" w14:textId="77777777" w:rsidR="00D31119" w:rsidRDefault="00D31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</w:p>
                      <w:p w14:paraId="6DA77376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Modifica Prodotto</w:t>
                        </w:r>
                      </w:p>
                    </w:txbxContent>
                  </v:textbox>
                </v:oval>
                <v:oval id="Ovale 39" o:spid="_x0000_s1041" style="position:absolute;left:7334;top:25386;width:12762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" fillcolor="#cfe2f3">
                  <v:textbox inset="2.53956mm,2.53956mm,2.53956mm,2.53956mm">
                    <w:txbxContent>
                      <w:p w14:paraId="083086A2" w14:textId="77777777" w:rsidR="00D31119" w:rsidRDefault="00D31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</w:p>
                      <w:p w14:paraId="48A9A45B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Aggiungi prodotto</w:t>
                        </w:r>
                      </w:p>
                    </w:txbxContent>
                  </v:textbox>
                </v:oval>
                <v:shape id="Connettore 2 40" o:spid="_x0000_s1042" type="#_x0000_t32" style="position:absolute;left:43955;top:18794;width:6528;height:82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">
                  <v:stroke dashstyle="dot" startarrowwidth="wide" startarrowlength="long" endarrow="block" endarrowwidth="wide" endarrowlength="long"/>
                </v:shape>
                <v:shape id="Connettore 2 41" o:spid="_x0000_s1043" type="#_x0000_t32" style="position:absolute;left:34240;top:20286;width:99;height:7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">
                  <v:stroke dashstyle="dot" startarrowwidth="wide" startarrowlength="long" endarrow="block" endarrowwidth="wide" endarrowlength="long"/>
                </v:shape>
                <v:shape id="Connettore 2 42" o:spid="_x0000_s1044" type="#_x0000_t32" style="position:absolute;left:18225;top:18794;width:10305;height:77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">
                  <v:stroke dashstyle="dot" startarrowwidth="wide" startarrowlength="long" endarrow="block" endarrowwidth="wide" endarrowlength="long"/>
                </v:shape>
                <v:shape id="Casella di testo 43" o:spid="_x0000_s1045" type="#_x0000_t202" style="position:absolute;left:17430;top:19812;width:7194;height:2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" filled="f" stroked="f">
                  <v:textbox inset="2.53956mm,2.53956mm,2.53956mm,2.53956mm">
                    <w:txbxContent>
                      <w:p w14:paraId="0A67CEA0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extend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shape>
                <v:shape id="Casella di testo 44" o:spid="_x0000_s1046" type="#_x0000_t202" style="position:absolute;left:25307;top:24303;width:8250;height:2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" filled="f" stroked="f">
                  <v:textbox inset="2.53956mm,2.53956mm,2.53956mm,2.53956mm">
                    <w:txbxContent>
                      <w:p w14:paraId="6AC3F0B8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extend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shape>
                <v:shape id="Casella di testo 45" o:spid="_x0000_s1047" type="#_x0000_t202" style="position:absolute;left:40049;top:24690;width:8001;height:2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" filled="f" stroked="f">
                  <v:textbox inset="2.53956mm,2.53956mm,2.53956mm,2.53956mm">
                    <w:txbxContent>
                      <w:p w14:paraId="0580F044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extend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166445F" w14:textId="77777777" w:rsidR="00E35D82" w:rsidRDefault="00E35D82" w:rsidP="00C31781">
      <w:pPr>
        <w:ind w:left="709"/>
      </w:pPr>
    </w:p>
    <w:p w14:paraId="7B59E938" w14:textId="77777777" w:rsidR="00E35D82" w:rsidRDefault="00E35D82" w:rsidP="00C31781">
      <w:pPr>
        <w:ind w:left="709"/>
      </w:pPr>
    </w:p>
    <w:p w14:paraId="4354FB29" w14:textId="77777777" w:rsidR="00E35D82" w:rsidRDefault="00E35D82" w:rsidP="00C31781">
      <w:pPr>
        <w:ind w:left="709"/>
      </w:pPr>
    </w:p>
    <w:p w14:paraId="2E342A70" w14:textId="4F262254" w:rsidR="00E35D82" w:rsidRDefault="00E35D82" w:rsidP="00C31781">
      <w:pPr>
        <w:ind w:left="709"/>
      </w:pPr>
    </w:p>
    <w:p w14:paraId="4D9FF0CB" w14:textId="6B86BF3A" w:rsidR="00A6148D" w:rsidRDefault="00A6148D" w:rsidP="00C31781">
      <w:pPr>
        <w:ind w:left="709"/>
      </w:pPr>
    </w:p>
    <w:p w14:paraId="2B63073D" w14:textId="0C95258B" w:rsidR="00A6148D" w:rsidRDefault="00A6148D" w:rsidP="00C31781">
      <w:pPr>
        <w:ind w:left="709"/>
      </w:pPr>
    </w:p>
    <w:p w14:paraId="50CDEE7B" w14:textId="663E8B06" w:rsidR="00A6148D" w:rsidRDefault="00A6148D" w:rsidP="00C31781">
      <w:pPr>
        <w:ind w:left="709"/>
      </w:pPr>
    </w:p>
    <w:p w14:paraId="08685534" w14:textId="47BC2BE6" w:rsidR="00A6148D" w:rsidRDefault="00A6148D" w:rsidP="00C31781">
      <w:pPr>
        <w:ind w:left="709"/>
      </w:pPr>
    </w:p>
    <w:p w14:paraId="18ECEB4D" w14:textId="62CEF32E" w:rsidR="00A6148D" w:rsidRDefault="00A6148D" w:rsidP="00C31781">
      <w:pPr>
        <w:ind w:left="709"/>
      </w:pPr>
    </w:p>
    <w:p w14:paraId="385415BC" w14:textId="0B604980" w:rsidR="00A6148D" w:rsidRDefault="00A6148D" w:rsidP="00C31781">
      <w:pPr>
        <w:ind w:left="709"/>
      </w:pPr>
    </w:p>
    <w:p w14:paraId="07F071B2" w14:textId="0DDAADD3" w:rsidR="00A6148D" w:rsidRDefault="00A6148D" w:rsidP="00C31781">
      <w:pPr>
        <w:ind w:left="709"/>
      </w:pPr>
    </w:p>
    <w:p w14:paraId="194B3D1D" w14:textId="29EA45ED" w:rsidR="00A6148D" w:rsidRDefault="00A6148D" w:rsidP="00C31781">
      <w:pPr>
        <w:ind w:left="709"/>
      </w:pPr>
    </w:p>
    <w:p w14:paraId="1B8953F7" w14:textId="6E00067A" w:rsidR="00A6148D" w:rsidRDefault="00A6148D" w:rsidP="00C31781">
      <w:pPr>
        <w:ind w:left="709"/>
      </w:pPr>
    </w:p>
    <w:p w14:paraId="12055DCD" w14:textId="4AC54B90" w:rsidR="00A6148D" w:rsidRDefault="00A6148D" w:rsidP="00C31781">
      <w:pPr>
        <w:ind w:left="709"/>
      </w:pPr>
    </w:p>
    <w:p w14:paraId="0DF0B9D1" w14:textId="1E28574C" w:rsidR="00A6148D" w:rsidRDefault="00A6148D" w:rsidP="00C31781">
      <w:pPr>
        <w:ind w:left="709"/>
      </w:pPr>
    </w:p>
    <w:p w14:paraId="0CA9B649" w14:textId="5F6A62EE" w:rsidR="00A6148D" w:rsidRDefault="00A6148D" w:rsidP="00C31781">
      <w:pPr>
        <w:ind w:left="709"/>
      </w:pPr>
    </w:p>
    <w:p w14:paraId="0F623B3A" w14:textId="6F51E3ED" w:rsidR="00A6148D" w:rsidRDefault="00A6148D" w:rsidP="00C31781">
      <w:pPr>
        <w:ind w:left="709"/>
      </w:pPr>
    </w:p>
    <w:p w14:paraId="33A1DDEE" w14:textId="7FDA3BB6" w:rsidR="00A6148D" w:rsidRDefault="00A6148D" w:rsidP="00C31781">
      <w:pPr>
        <w:ind w:left="709"/>
      </w:pPr>
    </w:p>
    <w:p w14:paraId="7231AFB2" w14:textId="19AE200F" w:rsidR="00A6148D" w:rsidRDefault="00A6148D" w:rsidP="00C31781">
      <w:pPr>
        <w:ind w:left="709"/>
      </w:pPr>
    </w:p>
    <w:p w14:paraId="48109D1D" w14:textId="4295C6BA" w:rsidR="00A6148D" w:rsidRDefault="00A6148D" w:rsidP="00C31781">
      <w:pPr>
        <w:ind w:left="709"/>
      </w:pPr>
    </w:p>
    <w:p w14:paraId="06F5ABAF" w14:textId="77777777" w:rsidR="00A6148D" w:rsidRDefault="00A6148D" w:rsidP="00C31781">
      <w:pPr>
        <w:ind w:left="709"/>
      </w:pPr>
    </w:p>
    <w:p w14:paraId="28ACBE8A" w14:textId="134E0243" w:rsidR="00E35D82" w:rsidRPr="000332A6" w:rsidRDefault="000332A6" w:rsidP="00C93BCF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lastRenderedPageBreak/>
        <w:t>-</w:t>
      </w:r>
      <w:r w:rsidRPr="00CB3077">
        <w:rPr>
          <w:rFonts w:ascii="Calibri" w:hAnsi="Calibri"/>
          <w:b/>
          <w:i/>
          <w:sz w:val="28"/>
          <w:szCs w:val="28"/>
        </w:rPr>
        <w:t xml:space="preserve"> Nome</w:t>
      </w:r>
      <w:r>
        <w:rPr>
          <w:rFonts w:ascii="Calibri" w:hAnsi="Calibri"/>
          <w:b/>
          <w:i/>
          <w:sz w:val="28"/>
          <w:szCs w:val="28"/>
        </w:rPr>
        <w:t xml:space="preserve">: </w:t>
      </w:r>
      <w:r w:rsidR="00ED75A5">
        <w:rPr>
          <w:rFonts w:ascii="Calibri" w:hAnsi="Calibri"/>
          <w:sz w:val="28"/>
          <w:szCs w:val="28"/>
        </w:rPr>
        <w:t>Area utente</w:t>
      </w:r>
      <w:r w:rsidR="002233F0">
        <w:rPr>
          <w:rFonts w:ascii="Calibri" w:hAnsi="Calibri"/>
          <w:sz w:val="28"/>
          <w:szCs w:val="28"/>
        </w:rPr>
        <w:t>, Registrazione e Login</w:t>
      </w:r>
      <w:r w:rsidR="00ED75A5">
        <w:rPr>
          <w:rFonts w:ascii="Calibri" w:hAnsi="Calibri"/>
          <w:sz w:val="28"/>
          <w:szCs w:val="28"/>
        </w:rPr>
        <w:t>.</w:t>
      </w:r>
    </w:p>
    <w:p w14:paraId="061680A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i/>
          <w:sz w:val="28"/>
          <w:szCs w:val="28"/>
        </w:rPr>
        <w:t>-</w:t>
      </w:r>
      <w:r w:rsidR="00CB3077">
        <w:rPr>
          <w:rFonts w:ascii="Calibri" w:hAnsi="Calibri"/>
          <w:b/>
          <w:i/>
          <w:sz w:val="28"/>
          <w:szCs w:val="28"/>
        </w:rPr>
        <w:t xml:space="preserve"> </w:t>
      </w:r>
      <w:r>
        <w:rPr>
          <w:rFonts w:ascii="Calibri" w:hAnsi="Calibri"/>
          <w:b/>
          <w:i/>
          <w:sz w:val="28"/>
          <w:szCs w:val="28"/>
        </w:rPr>
        <w:t xml:space="preserve">Attori: </w:t>
      </w:r>
      <w:r w:rsidRPr="000332A6">
        <w:rPr>
          <w:rFonts w:ascii="Calibri" w:hAnsi="Calibri"/>
          <w:sz w:val="28"/>
          <w:szCs w:val="28"/>
        </w:rPr>
        <w:t>Utenti</w:t>
      </w:r>
      <w:r>
        <w:rPr>
          <w:rFonts w:ascii="Calibri" w:hAnsi="Calibri"/>
          <w:sz w:val="28"/>
          <w:szCs w:val="28"/>
        </w:rPr>
        <w:t>.</w:t>
      </w:r>
    </w:p>
    <w:p w14:paraId="2851B227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12C39D7" w14:textId="77777777" w:rsidR="000332A6" w:rsidRDefault="000332A6" w:rsidP="00E35D82">
      <w:pPr>
        <w:ind w:left="1418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78B3C55E" w14:textId="77777777" w:rsidR="000147BD" w:rsidRDefault="000147BD" w:rsidP="00E35D82">
      <w:pPr>
        <w:ind w:left="1418"/>
        <w:rPr>
          <w:rFonts w:ascii="Calibri" w:hAnsi="Calibri"/>
          <w:sz w:val="28"/>
          <w:szCs w:val="28"/>
          <w:u w:val="single"/>
        </w:rPr>
      </w:pPr>
    </w:p>
    <w:p w14:paraId="23A7A64E" w14:textId="77777777" w:rsidR="00826B86" w:rsidRDefault="000147BD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Luca è un ragazzo di 22 anni che effettua spesso acquisti online presso il noto sito Amazon. Egli è venuto a conoscenza di questo nuovo sito</w:t>
      </w:r>
    </w:p>
    <w:p w14:paraId="71A3BB40" w14:textId="77777777" w:rsidR="000147BD" w:rsidRPr="000147BD" w:rsidRDefault="000147BD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e-commerce</w:t>
      </w:r>
      <w:r w:rsidR="0071034D">
        <w:rPr>
          <w:rFonts w:ascii="Calibri" w:hAnsi="Calibri"/>
          <w:sz w:val="28"/>
          <w:szCs w:val="28"/>
        </w:rPr>
        <w:t xml:space="preserve"> con prezzi vantaggiosi rispetto agli altri siti. Luca accede alla home e visualizza i prodotti, successivamente </w:t>
      </w:r>
      <w:r w:rsidR="00826B86">
        <w:rPr>
          <w:rFonts w:ascii="Calibri" w:hAnsi="Calibri"/>
          <w:sz w:val="28"/>
          <w:szCs w:val="28"/>
        </w:rPr>
        <w:t xml:space="preserve">tramite il pulsante registrati verrà portato nella pagina di registrazione dove ci sarà un </w:t>
      </w:r>
      <w:proofErr w:type="spellStart"/>
      <w:r w:rsidR="00826B86">
        <w:rPr>
          <w:rFonts w:ascii="Calibri" w:hAnsi="Calibri"/>
          <w:sz w:val="28"/>
          <w:szCs w:val="28"/>
        </w:rPr>
        <w:t>form</w:t>
      </w:r>
      <w:proofErr w:type="spellEnd"/>
      <w:r w:rsidR="00826B86">
        <w:rPr>
          <w:rFonts w:ascii="Calibri" w:hAnsi="Calibri"/>
          <w:sz w:val="28"/>
          <w:szCs w:val="28"/>
        </w:rPr>
        <w:t xml:space="preserve"> da compilare. E</w:t>
      </w:r>
      <w:r w:rsidR="0071034D">
        <w:rPr>
          <w:rFonts w:ascii="Calibri" w:hAnsi="Calibri"/>
          <w:sz w:val="28"/>
          <w:szCs w:val="28"/>
        </w:rPr>
        <w:t>ffettua</w:t>
      </w:r>
      <w:r w:rsidR="00826B86">
        <w:rPr>
          <w:rFonts w:ascii="Calibri" w:hAnsi="Calibri"/>
          <w:sz w:val="28"/>
          <w:szCs w:val="28"/>
        </w:rPr>
        <w:t>ta la registrazione potrà fare il</w:t>
      </w:r>
      <w:r w:rsidR="0071034D">
        <w:rPr>
          <w:rFonts w:ascii="Calibri" w:hAnsi="Calibri"/>
          <w:sz w:val="28"/>
          <w:szCs w:val="28"/>
        </w:rPr>
        <w:t xml:space="preserve"> login</w:t>
      </w:r>
      <w:r w:rsidR="00826B86">
        <w:rPr>
          <w:rFonts w:ascii="Calibri" w:hAnsi="Calibri"/>
          <w:sz w:val="28"/>
          <w:szCs w:val="28"/>
        </w:rPr>
        <w:t xml:space="preserve"> al sito</w:t>
      </w:r>
      <w:r w:rsidR="0071034D">
        <w:rPr>
          <w:rFonts w:ascii="Calibri" w:hAnsi="Calibri"/>
          <w:sz w:val="28"/>
          <w:szCs w:val="28"/>
        </w:rPr>
        <w:t xml:space="preserve"> per accedere alle funzioni di acquisto.</w:t>
      </w:r>
    </w:p>
    <w:p w14:paraId="315379F1" w14:textId="77777777" w:rsidR="000332A6" w:rsidRDefault="000332A6" w:rsidP="00E35D82">
      <w:pPr>
        <w:ind w:left="1418"/>
        <w:rPr>
          <w:rFonts w:ascii="Calibri" w:hAnsi="Calibri"/>
          <w:sz w:val="28"/>
          <w:szCs w:val="28"/>
          <w:u w:val="single"/>
        </w:rPr>
      </w:pPr>
    </w:p>
    <w:p w14:paraId="5F49AE36" w14:textId="27935EC0" w:rsidR="000332A6" w:rsidRPr="00E04F43" w:rsidRDefault="000332A6" w:rsidP="00C54231">
      <w:pPr>
        <w:numPr>
          <w:ilvl w:val="0"/>
          <w:numId w:val="17"/>
        </w:numPr>
        <w:rPr>
          <w:rFonts w:ascii="Calibri" w:hAnsi="Calibri"/>
          <w:sz w:val="28"/>
          <w:szCs w:val="28"/>
        </w:rPr>
      </w:pPr>
      <w:r w:rsidRPr="00E04F43">
        <w:rPr>
          <w:rFonts w:ascii="Calibri" w:hAnsi="Calibri"/>
          <w:sz w:val="28"/>
          <w:szCs w:val="28"/>
        </w:rPr>
        <w:t>L’utente interessato all’acquisto di prodotti in vendita sulla piattaforma dovrà registrarsi inserendo un username e una password</w:t>
      </w:r>
      <w:r w:rsidR="00E04F43" w:rsidRPr="00E04F43">
        <w:rPr>
          <w:rFonts w:ascii="Calibri" w:hAnsi="Calibri"/>
          <w:sz w:val="28"/>
          <w:szCs w:val="28"/>
        </w:rPr>
        <w:t xml:space="preserve"> e tutti gli altri dati richiesti dal </w:t>
      </w:r>
      <w:proofErr w:type="spellStart"/>
      <w:r w:rsidR="00E04F43" w:rsidRPr="00E04F43">
        <w:rPr>
          <w:rFonts w:ascii="Calibri" w:hAnsi="Calibri"/>
          <w:sz w:val="28"/>
          <w:szCs w:val="28"/>
        </w:rPr>
        <w:t>form</w:t>
      </w:r>
      <w:proofErr w:type="spellEnd"/>
      <w:r w:rsidRPr="00E04F43">
        <w:rPr>
          <w:rFonts w:ascii="Calibri" w:hAnsi="Calibri"/>
          <w:sz w:val="28"/>
          <w:szCs w:val="28"/>
        </w:rPr>
        <w:t xml:space="preserve">. </w:t>
      </w:r>
      <w:r w:rsidR="00E04F43" w:rsidRPr="00E04F43">
        <w:rPr>
          <w:rFonts w:ascii="Calibri" w:hAnsi="Calibri"/>
          <w:sz w:val="28"/>
          <w:szCs w:val="28"/>
        </w:rPr>
        <w:t>Una volta completata la registrazione l’utente, sarà dotato di un’area personale nella quale</w:t>
      </w:r>
      <w:r w:rsidRPr="00E04F43">
        <w:rPr>
          <w:rFonts w:ascii="Calibri" w:hAnsi="Calibri"/>
          <w:sz w:val="28"/>
          <w:szCs w:val="28"/>
        </w:rPr>
        <w:t xml:space="preserve"> potrà modificare il profilo, accedere ai dati riservati e monitorare lo stato degli ordini</w:t>
      </w:r>
      <w:r w:rsidR="00E04F43">
        <w:rPr>
          <w:rFonts w:ascii="Calibri" w:hAnsi="Calibri"/>
          <w:sz w:val="28"/>
          <w:szCs w:val="28"/>
        </w:rPr>
        <w:t>.</w:t>
      </w:r>
    </w:p>
    <w:p w14:paraId="28AD2A01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63140C8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7A8EF904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9F40FC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030E32EB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2C40AE1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5E24BB5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57F33C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BF2F92B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34DBB3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8140998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3C0D32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27723FB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65030534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3FEB7ECC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86C28F5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786C187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65F388C9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AD3751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2D3FC6A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02B5B417" w14:textId="77777777" w:rsidR="000332A6" w:rsidRDefault="000332A6" w:rsidP="000332A6">
      <w:pPr>
        <w:rPr>
          <w:rFonts w:ascii="Calibri" w:hAnsi="Calibri"/>
          <w:sz w:val="28"/>
          <w:szCs w:val="28"/>
        </w:rPr>
      </w:pPr>
    </w:p>
    <w:p w14:paraId="0FCA96A6" w14:textId="77777777" w:rsidR="00EB3D15" w:rsidRPr="000332A6" w:rsidRDefault="00EB3D15" w:rsidP="000332A6">
      <w:pPr>
        <w:rPr>
          <w:rFonts w:ascii="Calibri" w:hAnsi="Calibri"/>
          <w:sz w:val="28"/>
          <w:szCs w:val="28"/>
        </w:rPr>
      </w:pPr>
    </w:p>
    <w:p w14:paraId="6A020BF0" w14:textId="6706F424" w:rsidR="00E35D82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929416" wp14:editId="3FD8461F">
                <wp:simplePos x="0" y="0"/>
                <wp:positionH relativeFrom="column">
                  <wp:posOffset>220345</wp:posOffset>
                </wp:positionH>
                <wp:positionV relativeFrom="paragraph">
                  <wp:posOffset>10795</wp:posOffset>
                </wp:positionV>
                <wp:extent cx="502285" cy="476250"/>
                <wp:effectExtent l="4445" t="0" r="13970" b="8255"/>
                <wp:wrapNone/>
                <wp:docPr id="48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4762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9E2F3"/>
                            </a:gs>
                            <a:gs pos="100000">
                              <a:srgbClr val="D9E2F3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0B383319" id="Oval 76" o:spid="_x0000_s1026" style="position:absolute;margin-left:17.35pt;margin-top:.85pt;width:39.55pt;height:37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" fillcolor="#d9e2f3">
                <v:fill color2="#d9e2f3" focus="100%" type="gradient"/>
              </v:oval>
            </w:pict>
          </mc:Fallback>
        </mc:AlternateContent>
      </w:r>
    </w:p>
    <w:p w14:paraId="6B90D86B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2ECB5FBB" w14:textId="2B15BB7E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4818D0" wp14:editId="603D4F3D">
                <wp:simplePos x="0" y="0"/>
                <wp:positionH relativeFrom="column">
                  <wp:posOffset>464820</wp:posOffset>
                </wp:positionH>
                <wp:positionV relativeFrom="paragraph">
                  <wp:posOffset>79375</wp:posOffset>
                </wp:positionV>
                <wp:extent cx="296545" cy="154305"/>
                <wp:effectExtent l="7620" t="15875" r="26035" b="20320"/>
                <wp:wrapNone/>
                <wp:docPr id="47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54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1FC5063" id="AutoShape 79" o:spid="_x0000_s1026" type="#_x0000_t32" style="position:absolute;margin-left:36.6pt;margin-top:6.25pt;width:23.35pt;height:12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ECB11D" wp14:editId="7F2B69D0">
                <wp:simplePos x="0" y="0"/>
                <wp:positionH relativeFrom="column">
                  <wp:posOffset>2628265</wp:posOffset>
                </wp:positionH>
                <wp:positionV relativeFrom="paragraph">
                  <wp:posOffset>104775</wp:posOffset>
                </wp:positionV>
                <wp:extent cx="1545590" cy="1069340"/>
                <wp:effectExtent l="0" t="3175" r="17145" b="6985"/>
                <wp:wrapNone/>
                <wp:docPr id="46" name="Oval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5590" cy="106934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9E2F3"/>
                            </a:gs>
                            <a:gs pos="100000">
                              <a:srgbClr val="D9E2F3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BCEDF7" w14:textId="77777777" w:rsidR="00D31119" w:rsidRPr="00E00820" w:rsidRDefault="00D31119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702107F" w14:textId="77777777" w:rsidR="00D31119" w:rsidRPr="00E00820" w:rsidRDefault="00D31119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Area 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ECB11D" id="Oval 106" o:spid="_x0000_s1048" style="position:absolute;left:0;text-align:left;margin-left:206.95pt;margin-top:8.25pt;width:121.7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" fillcolor="#d9e2f3">
                <v:fill color2="#d9e2f3" rotate="t" focus="100%" type="gradient"/>
                <v:textbox>
                  <w:txbxContent>
                    <w:p w14:paraId="6CBCEDF7" w14:textId="77777777" w:rsidR="00D31119" w:rsidRPr="00E00820" w:rsidRDefault="00D31119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702107F" w14:textId="77777777" w:rsidR="00D31119" w:rsidRPr="00E00820" w:rsidRDefault="00D31119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Area utente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537F4C" wp14:editId="6B867C4E">
                <wp:simplePos x="0" y="0"/>
                <wp:positionH relativeFrom="column">
                  <wp:posOffset>143510</wp:posOffset>
                </wp:positionH>
                <wp:positionV relativeFrom="paragraph">
                  <wp:posOffset>66675</wp:posOffset>
                </wp:positionV>
                <wp:extent cx="321310" cy="193675"/>
                <wp:effectExtent l="16510" t="15875" r="30480" b="19050"/>
                <wp:wrapNone/>
                <wp:docPr id="45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1310" cy="193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2479C5C" id="AutoShape 78" o:spid="_x0000_s1026" type="#_x0000_t32" style="position:absolute;margin-left:11.3pt;margin-top:5.25pt;width:25.3pt;height:15.2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4777AD" wp14:editId="1812C899">
                <wp:simplePos x="0" y="0"/>
                <wp:positionH relativeFrom="column">
                  <wp:posOffset>464820</wp:posOffset>
                </wp:positionH>
                <wp:positionV relativeFrom="paragraph">
                  <wp:posOffset>66675</wp:posOffset>
                </wp:positionV>
                <wp:extent cx="12700" cy="605155"/>
                <wp:effectExtent l="7620" t="15875" r="30480" b="26670"/>
                <wp:wrapNone/>
                <wp:docPr id="44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05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A2AD52C" id="AutoShape 77" o:spid="_x0000_s1026" type="#_x0000_t32" style="position:absolute;margin-left:36.6pt;margin-top:5.25pt;width:1pt;height:47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"/>
            </w:pict>
          </mc:Fallback>
        </mc:AlternateContent>
      </w:r>
    </w:p>
    <w:p w14:paraId="4B246146" w14:textId="77777777" w:rsidR="000332A6" w:rsidRDefault="00ED75A5" w:rsidP="00ED75A5">
      <w:pPr>
        <w:tabs>
          <w:tab w:val="left" w:pos="4624"/>
        </w:tabs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</w:r>
    </w:p>
    <w:p w14:paraId="4DB49A30" w14:textId="61C74976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7055D" wp14:editId="178B9B08">
                <wp:simplePos x="0" y="0"/>
                <wp:positionH relativeFrom="column">
                  <wp:posOffset>979805</wp:posOffset>
                </wp:positionH>
                <wp:positionV relativeFrom="paragraph">
                  <wp:posOffset>44450</wp:posOffset>
                </wp:positionV>
                <wp:extent cx="1661795" cy="76835"/>
                <wp:effectExtent l="14605" t="19050" r="25400" b="31115"/>
                <wp:wrapNone/>
                <wp:docPr id="4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1795" cy="76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23E477C" id="AutoShape 82" o:spid="_x0000_s1026" type="#_x0000_t32" style="position:absolute;margin-left:77.15pt;margin-top:3.5pt;width:130.85pt;height: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"/>
            </w:pict>
          </mc:Fallback>
        </mc:AlternateContent>
      </w:r>
    </w:p>
    <w:p w14:paraId="248C0286" w14:textId="301C9C19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256846" wp14:editId="7E4820BB">
                <wp:simplePos x="0" y="0"/>
                <wp:positionH relativeFrom="column">
                  <wp:posOffset>233045</wp:posOffset>
                </wp:positionH>
                <wp:positionV relativeFrom="paragraph">
                  <wp:posOffset>20320</wp:posOffset>
                </wp:positionV>
                <wp:extent cx="244475" cy="154305"/>
                <wp:effectExtent l="17145" t="7620" r="30480" b="28575"/>
                <wp:wrapNone/>
                <wp:docPr id="4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447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027C329" id="AutoShape 80" o:spid="_x0000_s1026" type="#_x0000_t32" style="position:absolute;margin-left:18.35pt;margin-top:1.6pt;width:19.25pt;height:12.1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1E14B4" wp14:editId="394C43E1">
                <wp:simplePos x="0" y="0"/>
                <wp:positionH relativeFrom="column">
                  <wp:posOffset>477520</wp:posOffset>
                </wp:positionH>
                <wp:positionV relativeFrom="paragraph">
                  <wp:posOffset>7620</wp:posOffset>
                </wp:positionV>
                <wp:extent cx="219075" cy="154305"/>
                <wp:effectExtent l="7620" t="7620" r="27305" b="28575"/>
                <wp:wrapNone/>
                <wp:docPr id="41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154573D" id="AutoShape 81" o:spid="_x0000_s1026" type="#_x0000_t32" style="position:absolute;margin-left:37.6pt;margin-top:.6pt;width:17.25pt;height:1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"/>
            </w:pict>
          </mc:Fallback>
        </mc:AlternateContent>
      </w:r>
    </w:p>
    <w:p w14:paraId="2A49956A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3F5C8F7" w14:textId="76B9DB0E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1DF9" wp14:editId="2DDC47C3">
                <wp:simplePos x="0" y="0"/>
                <wp:positionH relativeFrom="column">
                  <wp:posOffset>3734435</wp:posOffset>
                </wp:positionH>
                <wp:positionV relativeFrom="paragraph">
                  <wp:posOffset>24130</wp:posOffset>
                </wp:positionV>
                <wp:extent cx="180340" cy="1236345"/>
                <wp:effectExtent l="13335" t="11430" r="60325" b="34925"/>
                <wp:wrapNone/>
                <wp:docPr id="4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1236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583390B" id="AutoShape 108" o:spid="_x0000_s1026" type="#_x0000_t32" style="position:absolute;margin-left:294.05pt;margin-top:1.9pt;width:14.2pt;height:9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">
                <v:stroke dashstyle="1 1" endarrow="block"/>
              </v:shape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3B878" wp14:editId="5B141B27">
                <wp:simplePos x="0" y="0"/>
                <wp:positionH relativeFrom="column">
                  <wp:posOffset>2473960</wp:posOffset>
                </wp:positionH>
                <wp:positionV relativeFrom="paragraph">
                  <wp:posOffset>60960</wp:posOffset>
                </wp:positionV>
                <wp:extent cx="592455" cy="1159510"/>
                <wp:effectExtent l="10160" t="10160" r="19685" b="24130"/>
                <wp:wrapNone/>
                <wp:docPr id="39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2455" cy="1159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1ED19EE" id="AutoShape 107" o:spid="_x0000_s1026" type="#_x0000_t32" style="position:absolute;margin-left:194.8pt;margin-top:4.8pt;width:46.65pt;height:91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">
                <v:stroke dashstyle="1 1" endarrow="block"/>
              </v:shape>
            </w:pict>
          </mc:Fallback>
        </mc:AlternateContent>
      </w:r>
    </w:p>
    <w:p w14:paraId="672B942E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0DE08A7F" w14:textId="77777777" w:rsidR="000332A6" w:rsidRDefault="00ED75A5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                      </w:t>
      </w:r>
      <w:r w:rsidR="002D10CA">
        <w:rPr>
          <w:rFonts w:ascii="Calibri" w:hAnsi="Calibri"/>
          <w:sz w:val="28"/>
          <w:szCs w:val="28"/>
        </w:rPr>
        <w:t>&lt;&lt;include&gt;&gt;</w:t>
      </w:r>
    </w:p>
    <w:p w14:paraId="7A2DDF2F" w14:textId="77777777" w:rsidR="000332A6" w:rsidRDefault="002D10CA" w:rsidP="002D10CA">
      <w:pPr>
        <w:ind w:left="1418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                                          &lt;&lt;include&gt;&gt;</w:t>
      </w:r>
    </w:p>
    <w:p w14:paraId="4CD7FEFE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155E25ED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57E1ABCB" w14:textId="6BA0ACA8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08935B" wp14:editId="562885C5">
                <wp:simplePos x="0" y="0"/>
                <wp:positionH relativeFrom="column">
                  <wp:posOffset>3284855</wp:posOffset>
                </wp:positionH>
                <wp:positionV relativeFrom="paragraph">
                  <wp:posOffset>48895</wp:posOffset>
                </wp:positionV>
                <wp:extent cx="2279650" cy="1133475"/>
                <wp:effectExtent l="0" t="0" r="10795" b="11430"/>
                <wp:wrapNone/>
                <wp:docPr id="38" name="Oval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650" cy="11334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EEAF6"/>
                            </a:gs>
                            <a:gs pos="100000">
                              <a:srgbClr val="DEEAF6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84ED8C" w14:textId="77777777" w:rsidR="00D31119" w:rsidRPr="00E00820" w:rsidRDefault="00D31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1799EC81" w14:textId="77777777" w:rsidR="00D31119" w:rsidRPr="00E00820" w:rsidRDefault="00D31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Login al 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08935B" id="Oval 110" o:spid="_x0000_s1049" style="position:absolute;left:0;text-align:left;margin-left:258.65pt;margin-top:3.85pt;width:179.5pt;height:8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" fillcolor="#deeaf6">
                <v:fill color2="#deeaf6" rotate="t" focus="100%" type="gradient"/>
                <v:textbox>
                  <w:txbxContent>
                    <w:p w14:paraId="4584ED8C" w14:textId="77777777" w:rsidR="00D31119" w:rsidRPr="00E00820" w:rsidRDefault="00D31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1799EC81" w14:textId="77777777" w:rsidR="00D31119" w:rsidRPr="00E00820" w:rsidRDefault="00D31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Login al sito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9FA01" wp14:editId="7F2FA624">
                <wp:simplePos x="0" y="0"/>
                <wp:positionH relativeFrom="column">
                  <wp:posOffset>838200</wp:posOffset>
                </wp:positionH>
                <wp:positionV relativeFrom="paragraph">
                  <wp:posOffset>48895</wp:posOffset>
                </wp:positionV>
                <wp:extent cx="2138045" cy="1403350"/>
                <wp:effectExtent l="0" t="0" r="8255" b="8255"/>
                <wp:wrapNone/>
                <wp:docPr id="37" name="Oval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8045" cy="14033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9E2F3"/>
                            </a:gs>
                            <a:gs pos="100000">
                              <a:srgbClr val="DEEAF6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53B72A" w14:textId="77777777" w:rsidR="00D31119" w:rsidRPr="00E00820" w:rsidRDefault="00D31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7A6B4DB" w14:textId="77777777" w:rsidR="00D31119" w:rsidRPr="00E00820" w:rsidRDefault="00D31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Registrazione dell’utente al 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09FA01" id="Oval 109" o:spid="_x0000_s1050" style="position:absolute;left:0;text-align:left;margin-left:66pt;margin-top:3.85pt;width:168.35pt;height:1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" fillcolor="#d9e2f3">
                <v:fill color2="#deeaf6" rotate="t" focus="100%" type="gradient"/>
                <v:textbox>
                  <w:txbxContent>
                    <w:p w14:paraId="7553B72A" w14:textId="77777777" w:rsidR="00D31119" w:rsidRPr="00E00820" w:rsidRDefault="00D31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7A6B4DB" w14:textId="77777777" w:rsidR="00D31119" w:rsidRPr="00E00820" w:rsidRDefault="00D31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Registrazione dell’utente al sito</w:t>
                      </w:r>
                    </w:p>
                  </w:txbxContent>
                </v:textbox>
              </v:oval>
            </w:pict>
          </mc:Fallback>
        </mc:AlternateContent>
      </w:r>
    </w:p>
    <w:p w14:paraId="07887B84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19F73898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3C42D731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B46409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0128361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7EAF3550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229D4A08" w14:textId="77777777" w:rsidR="0071034D" w:rsidRDefault="0071034D" w:rsidP="0071034D">
      <w:pPr>
        <w:rPr>
          <w:rFonts w:ascii="Calibri" w:hAnsi="Calibri"/>
          <w:sz w:val="28"/>
          <w:szCs w:val="28"/>
        </w:rPr>
      </w:pPr>
    </w:p>
    <w:p w14:paraId="072DDF9D" w14:textId="77777777" w:rsidR="002233F0" w:rsidRDefault="002233F0" w:rsidP="0071034D">
      <w:pPr>
        <w:ind w:left="709" w:firstLine="709"/>
        <w:rPr>
          <w:rFonts w:ascii="Calibri" w:hAnsi="Calibri"/>
          <w:sz w:val="28"/>
          <w:szCs w:val="28"/>
        </w:rPr>
      </w:pPr>
    </w:p>
    <w:p w14:paraId="05E84130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3A1975ED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7DCDD45E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C59211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25774CD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028C991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47C9AB7F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1EC50F97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08F3CF47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0C638BD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1F8A805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1B52BDC2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0466B35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388B9EC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F571FEB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2C705C3B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D8EFF73" w14:textId="77777777" w:rsidR="00E35D82" w:rsidRPr="003F6C22" w:rsidRDefault="00E35D82" w:rsidP="0071034D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Nome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>
        <w:rPr>
          <w:rFonts w:ascii="Calibri" w:hAnsi="Calibri"/>
          <w:sz w:val="28"/>
          <w:szCs w:val="28"/>
        </w:rPr>
        <w:t xml:space="preserve"> Acquisto dei prodotti</w:t>
      </w:r>
      <w:r w:rsidRPr="003F6C22">
        <w:rPr>
          <w:rFonts w:ascii="Calibri" w:hAnsi="Calibri"/>
          <w:sz w:val="28"/>
          <w:szCs w:val="28"/>
        </w:rPr>
        <w:t>.</w:t>
      </w:r>
    </w:p>
    <w:p w14:paraId="21EACB93" w14:textId="77777777" w:rsidR="00E35D82" w:rsidRDefault="00E35D82" w:rsidP="00E35D82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Attori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Clienti.</w:t>
      </w:r>
    </w:p>
    <w:p w14:paraId="4790965A" w14:textId="77777777" w:rsidR="000332A6" w:rsidRDefault="000332A6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10E4CD45" w14:textId="77777777" w:rsidR="000332A6" w:rsidRPr="000332A6" w:rsidRDefault="000332A6" w:rsidP="00E35D82">
      <w:pPr>
        <w:ind w:left="709" w:firstLine="709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34A389FD" w14:textId="77777777" w:rsidR="00E35D82" w:rsidRDefault="00E35D82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00F1720D" w14:textId="4D22413F" w:rsidR="0071034D" w:rsidRDefault="00826B86" w:rsidP="0071034D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L’utente</w:t>
      </w:r>
      <w:r w:rsidR="0071034D">
        <w:rPr>
          <w:rFonts w:ascii="Calibri" w:hAnsi="Calibri"/>
          <w:sz w:val="28"/>
          <w:szCs w:val="28"/>
        </w:rPr>
        <w:t xml:space="preserve"> si è registrato al sito e ha effettuato il login</w:t>
      </w:r>
      <w:r>
        <w:rPr>
          <w:rFonts w:ascii="Calibri" w:hAnsi="Calibri"/>
          <w:sz w:val="28"/>
          <w:szCs w:val="28"/>
        </w:rPr>
        <w:t xml:space="preserve"> tramite il pannello di login che si trova nella home page del sito</w:t>
      </w:r>
      <w:r w:rsidR="0071034D">
        <w:rPr>
          <w:rFonts w:ascii="Calibri" w:hAnsi="Calibri"/>
          <w:sz w:val="28"/>
          <w:szCs w:val="28"/>
        </w:rPr>
        <w:t>. Sceglie i prodotti che gli interessano e</w:t>
      </w:r>
      <w:r w:rsidR="007C56E9">
        <w:rPr>
          <w:rFonts w:ascii="Calibri" w:hAnsi="Calibri"/>
          <w:sz w:val="28"/>
          <w:szCs w:val="28"/>
        </w:rPr>
        <w:t xml:space="preserve"> li aggiunge al carrello</w:t>
      </w:r>
      <w:r w:rsidR="00E04F43">
        <w:rPr>
          <w:rFonts w:ascii="Calibri" w:hAnsi="Calibri"/>
          <w:sz w:val="28"/>
          <w:szCs w:val="28"/>
        </w:rPr>
        <w:t xml:space="preserve"> tramite il bottone “Aggiungi al carrello”. Nella pagina dedicata al carrello s</w:t>
      </w:r>
      <w:r w:rsidR="007C56E9">
        <w:rPr>
          <w:rFonts w:ascii="Calibri" w:hAnsi="Calibri"/>
          <w:sz w:val="28"/>
          <w:szCs w:val="28"/>
        </w:rPr>
        <w:t>ceglie</w:t>
      </w:r>
      <w:r w:rsidR="0071034D">
        <w:rPr>
          <w:rFonts w:ascii="Calibri" w:hAnsi="Calibri"/>
          <w:sz w:val="28"/>
          <w:szCs w:val="28"/>
        </w:rPr>
        <w:t xml:space="preserve"> la quantità</w:t>
      </w:r>
      <w:r w:rsidR="00E04F43">
        <w:rPr>
          <w:rFonts w:ascii="Calibri" w:hAnsi="Calibri"/>
          <w:sz w:val="28"/>
          <w:szCs w:val="28"/>
        </w:rPr>
        <w:t xml:space="preserve"> tramite i bottoni</w:t>
      </w:r>
      <w:r w:rsidR="0071034D">
        <w:rPr>
          <w:rFonts w:ascii="Calibri" w:hAnsi="Calibri"/>
          <w:sz w:val="28"/>
          <w:szCs w:val="28"/>
        </w:rPr>
        <w:t xml:space="preserve"> </w:t>
      </w:r>
      <w:r w:rsidR="00E04F43">
        <w:rPr>
          <w:rFonts w:ascii="Calibri" w:hAnsi="Calibri"/>
          <w:sz w:val="28"/>
          <w:szCs w:val="28"/>
        </w:rPr>
        <w:t xml:space="preserve">“+” e “-“ </w:t>
      </w:r>
      <w:r w:rsidR="00D016D4">
        <w:rPr>
          <w:rFonts w:ascii="Calibri" w:hAnsi="Calibri"/>
          <w:sz w:val="28"/>
          <w:szCs w:val="28"/>
        </w:rPr>
        <w:t xml:space="preserve"> e aggiorna il contenuto tramite il pulsante “aggiorna”</w:t>
      </w:r>
      <w:r w:rsidR="00E04F43">
        <w:rPr>
          <w:rFonts w:ascii="Calibri" w:hAnsi="Calibri"/>
          <w:sz w:val="28"/>
          <w:szCs w:val="28"/>
        </w:rPr>
        <w:t>, infine</w:t>
      </w:r>
      <w:r w:rsidR="0071034D">
        <w:rPr>
          <w:rFonts w:ascii="Calibri" w:hAnsi="Calibri"/>
          <w:sz w:val="28"/>
          <w:szCs w:val="28"/>
        </w:rPr>
        <w:t xml:space="preserve"> conferma l’acquisto</w:t>
      </w:r>
      <w:r w:rsidR="00E04F43">
        <w:rPr>
          <w:rFonts w:ascii="Calibri" w:hAnsi="Calibri"/>
          <w:sz w:val="28"/>
          <w:szCs w:val="28"/>
        </w:rPr>
        <w:t xml:space="preserve"> tramite il bottone</w:t>
      </w:r>
      <w:r w:rsidR="00D016D4">
        <w:rPr>
          <w:rFonts w:ascii="Calibri" w:hAnsi="Calibri"/>
          <w:sz w:val="28"/>
          <w:szCs w:val="28"/>
        </w:rPr>
        <w:t xml:space="preserve"> “Conferma ordine”</w:t>
      </w:r>
      <w:r w:rsidR="0071034D">
        <w:rPr>
          <w:rFonts w:ascii="Calibri" w:hAnsi="Calibri"/>
          <w:sz w:val="28"/>
          <w:szCs w:val="28"/>
        </w:rPr>
        <w:t>. Immette i dati della ca</w:t>
      </w:r>
      <w:r w:rsidR="002233F0">
        <w:rPr>
          <w:rFonts w:ascii="Calibri" w:hAnsi="Calibri"/>
          <w:sz w:val="28"/>
          <w:szCs w:val="28"/>
        </w:rPr>
        <w:t>rta di credito</w:t>
      </w:r>
      <w:r>
        <w:rPr>
          <w:rFonts w:ascii="Calibri" w:hAnsi="Calibri"/>
          <w:sz w:val="28"/>
          <w:szCs w:val="28"/>
        </w:rPr>
        <w:t xml:space="preserve"> tramite un </w:t>
      </w:r>
      <w:proofErr w:type="spellStart"/>
      <w:r>
        <w:rPr>
          <w:rFonts w:ascii="Calibri" w:hAnsi="Calibri"/>
          <w:sz w:val="28"/>
          <w:szCs w:val="28"/>
        </w:rPr>
        <w:t>form</w:t>
      </w:r>
      <w:proofErr w:type="spellEnd"/>
      <w:r>
        <w:rPr>
          <w:rFonts w:ascii="Calibri" w:hAnsi="Calibri"/>
          <w:sz w:val="28"/>
          <w:szCs w:val="28"/>
        </w:rPr>
        <w:t xml:space="preserve"> di compilazione. Conferm</w:t>
      </w:r>
      <w:r w:rsidR="0037783A">
        <w:rPr>
          <w:rFonts w:ascii="Calibri" w:hAnsi="Calibri"/>
          <w:sz w:val="28"/>
          <w:szCs w:val="28"/>
        </w:rPr>
        <w:t xml:space="preserve">ato </w:t>
      </w:r>
      <w:r w:rsidR="002233F0">
        <w:rPr>
          <w:rFonts w:ascii="Calibri" w:hAnsi="Calibri"/>
          <w:sz w:val="28"/>
          <w:szCs w:val="28"/>
        </w:rPr>
        <w:t>l’ordine</w:t>
      </w:r>
      <w:r w:rsidR="00D016D4">
        <w:rPr>
          <w:rFonts w:ascii="Calibri" w:hAnsi="Calibri"/>
          <w:sz w:val="28"/>
          <w:szCs w:val="28"/>
        </w:rPr>
        <w:t xml:space="preserve"> tramite il pulsante ”Paga”</w:t>
      </w:r>
      <w:r w:rsidR="002233F0">
        <w:rPr>
          <w:rFonts w:ascii="Calibri" w:hAnsi="Calibri"/>
          <w:sz w:val="28"/>
          <w:szCs w:val="28"/>
        </w:rPr>
        <w:t xml:space="preserve"> e aspetta comodamente a casa l’arrivo del suo pacco.</w:t>
      </w:r>
    </w:p>
    <w:p w14:paraId="49B1069B" w14:textId="77777777" w:rsidR="0071034D" w:rsidRPr="003F6C22" w:rsidRDefault="0071034D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275756C2" w14:textId="77777777" w:rsidR="0071034D" w:rsidRDefault="00E35D82" w:rsidP="00E35D82">
      <w:pPr>
        <w:numPr>
          <w:ilvl w:val="0"/>
          <w:numId w:val="3"/>
        </w:numPr>
        <w:ind w:left="1778"/>
        <w:rPr>
          <w:rFonts w:ascii="Calibri" w:hAnsi="Calibri"/>
          <w:sz w:val="28"/>
          <w:szCs w:val="28"/>
        </w:rPr>
      </w:pPr>
      <w:r w:rsidRPr="003F6C22">
        <w:rPr>
          <w:rFonts w:ascii="Calibri" w:hAnsi="Calibri"/>
          <w:sz w:val="28"/>
          <w:szCs w:val="28"/>
        </w:rPr>
        <w:t xml:space="preserve">L’utente nella pagina contenente tutti i prodotti in vendita, sceglierà un prodotto che offrirà lo store. I prodotti saranno presentati con un’immagine e il prezzo. Se l’utente sarà interessato ad un prodotto, potrà cliccare sull’oggetto e accedere alla pagina dedicata interamente al prodotto. Il cliente avrà accesso alle informazioni aggiuntive quali la descrizione dettagliata e ulteriori immagini; da questa pagina potrà anche scegliere se aggiungere al carrello il </w:t>
      </w:r>
    </w:p>
    <w:p w14:paraId="5CA80560" w14:textId="77777777" w:rsidR="00E35D82" w:rsidRPr="0071034D" w:rsidRDefault="00E35D82" w:rsidP="007C56E9">
      <w:pPr>
        <w:ind w:left="1778"/>
        <w:rPr>
          <w:rFonts w:ascii="Calibri" w:hAnsi="Calibri"/>
          <w:sz w:val="28"/>
          <w:szCs w:val="28"/>
        </w:rPr>
      </w:pPr>
      <w:r w:rsidRPr="0071034D">
        <w:rPr>
          <w:rFonts w:ascii="Calibri" w:hAnsi="Calibri"/>
          <w:sz w:val="28"/>
          <w:szCs w:val="28"/>
        </w:rPr>
        <w:t>prodotto che si sta visualizzando e procedere con la finalizzazione dell’ordine.</w:t>
      </w:r>
    </w:p>
    <w:p w14:paraId="34E316DB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06F0A761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5951E338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586B0EA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0B3DC51F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5BBFEE02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6D1AA1F5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1C42F0A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4E4D5000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0702E0C7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4D94B55E" w14:textId="0510C2F8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C3AAD62" w14:textId="7103B5B6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21A6750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9FA3251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4E69277D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331CCCFD" w14:textId="3E3F8622" w:rsidR="00F561A7" w:rsidRDefault="00580ECA" w:rsidP="00F561A7">
      <w:pPr>
        <w:rPr>
          <w:rFonts w:ascii="Calibri" w:hAnsi="Calibri"/>
          <w:sz w:val="28"/>
          <w:szCs w:val="28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7C8BA3A" wp14:editId="243CB393">
                <wp:simplePos x="0" y="0"/>
                <wp:positionH relativeFrom="column">
                  <wp:posOffset>432435</wp:posOffset>
                </wp:positionH>
                <wp:positionV relativeFrom="paragraph">
                  <wp:posOffset>17780</wp:posOffset>
                </wp:positionV>
                <wp:extent cx="5674995" cy="5391150"/>
                <wp:effectExtent l="0" t="0" r="20955" b="19050"/>
                <wp:wrapSquare wrapText="bothSides"/>
                <wp:docPr id="1" name="Grup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4995" cy="5391150"/>
                          <a:chOff x="8667" y="2952"/>
                          <a:chExt cx="49008" cy="44576"/>
                        </a:xfrm>
                      </wpg:grpSpPr>
                      <wps:wsp>
                        <wps:cNvPr id="15" name="Connettore 2 2"/>
                        <wps:cNvCnPr>
                          <a:cxnSpLocks noChangeShapeType="1"/>
                        </wps:cNvCnPr>
                        <wps:spPr bwMode="auto">
                          <a:xfrm>
                            <a:off x="12144" y="9905"/>
                            <a:ext cx="0" cy="63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Ovale 3"/>
                        <wps:cNvSpPr>
                          <a:spLocks noChangeArrowheads="1"/>
                        </wps:cNvSpPr>
                        <wps:spPr bwMode="auto">
                          <a:xfrm>
                            <a:off x="9525" y="6334"/>
                            <a:ext cx="5238" cy="3429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B24938" w14:textId="77777777" w:rsidR="00D31119" w:rsidRDefault="00D31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17" name="Connettore 2 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9285" y="9763"/>
                            <a:ext cx="2811" cy="2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Connettore 2 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192" y="9763"/>
                            <a:ext cx="3669" cy="2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Connettore 2 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10" y="16237"/>
                            <a:ext cx="2382" cy="1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Connettore 2 7"/>
                        <wps:cNvCnPr>
                          <a:cxnSpLocks noChangeShapeType="1"/>
                        </wps:cNvCnPr>
                        <wps:spPr bwMode="auto">
                          <a:xfrm>
                            <a:off x="12192" y="16286"/>
                            <a:ext cx="2001" cy="14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Ovale 8"/>
                        <wps:cNvSpPr>
                          <a:spLocks noChangeArrowheads="1"/>
                        </wps:cNvSpPr>
                        <wps:spPr bwMode="auto">
                          <a:xfrm>
                            <a:off x="26713" y="7817"/>
                            <a:ext cx="12858" cy="736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701B52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Consulta catalogo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2" name="Connettore 2 9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70" y="12049"/>
                            <a:ext cx="12432" cy="2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Ovale 10"/>
                        <wps:cNvSpPr>
                          <a:spLocks noChangeArrowheads="1"/>
                        </wps:cNvSpPr>
                        <wps:spPr bwMode="auto">
                          <a:xfrm>
                            <a:off x="37866" y="24626"/>
                            <a:ext cx="12858" cy="788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9DE579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Acquista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4" name="Connettore 2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459" y="15452"/>
                            <a:ext cx="24286" cy="104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Connettore 2 12"/>
                        <wps:cNvCnPr>
                          <a:cxnSpLocks noChangeShapeType="1"/>
                          <a:stCxn id="23" idx="0"/>
                        </wps:cNvCnPr>
                        <wps:spPr bwMode="auto">
                          <a:xfrm flipH="1" flipV="1">
                            <a:off x="37242" y="14470"/>
                            <a:ext cx="7053" cy="10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Casella di testo 1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3" y="19048"/>
                            <a:ext cx="8097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5F1E4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27" name="Ovale 14"/>
                        <wps:cNvSpPr>
                          <a:spLocks noChangeArrowheads="1"/>
                        </wps:cNvSpPr>
                        <wps:spPr bwMode="auto">
                          <a:xfrm>
                            <a:off x="45864" y="7709"/>
                            <a:ext cx="11811" cy="774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8F29F33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Login Account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8" name="Connettore 2 15"/>
                        <wps:cNvCnPr>
                          <a:cxnSpLocks noChangeShapeType="1"/>
                          <a:endCxn id="23" idx="7"/>
                        </wps:cNvCnPr>
                        <wps:spPr bwMode="auto">
                          <a:xfrm flipH="1">
                            <a:off x="48841" y="15450"/>
                            <a:ext cx="2928" cy="10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Casella di testo 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62" y="17620"/>
                            <a:ext cx="10002" cy="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4E31C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0" name="Connettore 2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75" y="28241"/>
                            <a:ext cx="8667" cy="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Ovale 18"/>
                        <wps:cNvSpPr>
                          <a:spLocks noChangeArrowheads="1"/>
                        </wps:cNvSpPr>
                        <wps:spPr bwMode="auto">
                          <a:xfrm>
                            <a:off x="16764" y="25908"/>
                            <a:ext cx="11811" cy="471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64C3F8" w14:textId="77777777" w:rsidR="00D31119" w:rsidRDefault="00D31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Crea ordine</w:t>
                              </w:r>
                            </w:p>
                            <w:p w14:paraId="47BEBD1C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32" name="Connettore 2 19"/>
                        <wps:cNvCnPr>
                          <a:cxnSpLocks noChangeShapeType="1"/>
                        </wps:cNvCnPr>
                        <wps:spPr bwMode="auto">
                          <a:xfrm>
                            <a:off x="44562" y="32705"/>
                            <a:ext cx="333" cy="6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Ovale 20"/>
                        <wps:cNvSpPr>
                          <a:spLocks noChangeArrowheads="1"/>
                        </wps:cNvSpPr>
                        <wps:spPr bwMode="auto">
                          <a:xfrm>
                            <a:off x="36408" y="39386"/>
                            <a:ext cx="14859" cy="8142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9450B" w14:textId="77777777" w:rsidR="00D31119" w:rsidRDefault="00D31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Inserimento dati pagamento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34" name="Casella di testo 21"/>
                        <wps:cNvSpPr txBox="1">
                          <a:spLocks noChangeArrowheads="1"/>
                        </wps:cNvSpPr>
                        <wps:spPr bwMode="auto">
                          <a:xfrm>
                            <a:off x="27477" y="25049"/>
                            <a:ext cx="8097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F3FD4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5" name="Casella di testo 2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2" y="34093"/>
                            <a:ext cx="8097" cy="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D2C64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6" name="Casella di testo 23"/>
                        <wps:cNvSpPr txBox="1">
                          <a:spLocks noChangeArrowheads="1"/>
                        </wps:cNvSpPr>
                        <wps:spPr bwMode="auto">
                          <a:xfrm>
                            <a:off x="8667" y="2952"/>
                            <a:ext cx="8097" cy="3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285FE" w14:textId="77777777" w:rsidR="00D31119" w:rsidRDefault="00D31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Utente</w:t>
                              </w:r>
                            </w:p>
                            <w:p w14:paraId="197B4E86" w14:textId="77777777" w:rsidR="00D31119" w:rsidRDefault="00D31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8BA3A" id="Gruppo 1" o:spid="_x0000_s1051" style="position:absolute;margin-left:34.05pt;margin-top:1.4pt;width:446.85pt;height:424.5pt;z-index:251652096" coordorigin="8667,2952" coordsize="49008,4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">
                <v:shape id="Connettore 2 2" o:spid="_x0000_s1052" type="#_x0000_t32" style="position:absolute;left:12144;top:9905;width:0;height:6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">
                  <v:stroke startarrowwidth="wide" startarrowlength="long" endarrowwidth="wide" endarrowlength="long"/>
                </v:shape>
                <v:oval id="Ovale 3" o:spid="_x0000_s1053" style="position:absolute;left:9525;top:6334;width:523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" fillcolor="#cfe2f3">
                  <v:textbox inset="2.53956mm,2.53956mm,2.53956mm,2.53956mm">
                    <w:txbxContent>
                      <w:p w14:paraId="3DB24938" w14:textId="77777777" w:rsidR="00D31119" w:rsidRDefault="00D31119" w:rsidP="00E35D82">
                        <w:pPr>
                          <w:textDirection w:val="btLr"/>
                        </w:pPr>
                      </w:p>
                    </w:txbxContent>
                  </v:textbox>
                </v:oval>
                <v:shape id="Connettore 2 4" o:spid="_x0000_s1054" type="#_x0000_t32" style="position:absolute;left:9285;top:9763;width:2811;height:228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">
                  <v:stroke startarrowwidth="wide" startarrowlength="long" endarrowwidth="wide" endarrowlength="long"/>
                </v:shape>
                <v:shape id="Connettore 2 5" o:spid="_x0000_s1055" type="#_x0000_t32" style="position:absolute;left:12192;top:9763;width:3669;height:228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">
                  <v:stroke startarrowwidth="wide" startarrowlength="long" endarrowwidth="wide" endarrowlength="long"/>
                </v:shape>
                <v:shape id="Connettore 2 6" o:spid="_x0000_s1056" type="#_x0000_t32" style="position:absolute;left:9810;top:16237;width:2382;height:18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">
                  <v:stroke startarrowwidth="wide" startarrowlength="long" endarrowwidth="wide" endarrowlength="long"/>
                </v:shape>
                <v:shape id="Connettore 2 7" o:spid="_x0000_s1057" type="#_x0000_t32" style="position:absolute;left:12192;top:16286;width:2001;height:1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">
                  <v:stroke startarrowwidth="wide" startarrowlength="long" endarrowwidth="wide" endarrowlength="long"/>
                </v:shape>
                <v:oval id="Ovale 8" o:spid="_x0000_s1058" style="position:absolute;left:26713;top:7817;width:12858;height:7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" fillcolor="#cfe2f3">
                  <v:textbox inset="2.53956mm,2.53956mm,2.53956mm,2.53956mm">
                    <w:txbxContent>
                      <w:p w14:paraId="1D701B52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Consulta catalogo</w:t>
                        </w:r>
                      </w:p>
                    </w:txbxContent>
                  </v:textbox>
                </v:oval>
                <v:shape id="Connettore 2 9" o:spid="_x0000_s1059" type="#_x0000_t32" style="position:absolute;left:14370;top:12049;width:12432;height:22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">
                  <v:stroke startarrowwidth="wide" startarrowlength="long" endarrowwidth="wide" endarrowlength="long"/>
                </v:shape>
                <v:oval id="Ovale 10" o:spid="_x0000_s1060" style="position:absolute;left:37866;top:24626;width:12858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" fillcolor="#cfe2f3">
                  <v:textbox inset="2.53956mm,2.53956mm,2.53956mm,2.53956mm">
                    <w:txbxContent>
                      <w:p w14:paraId="339DE579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Acquista prodotto</w:t>
                        </w:r>
                      </w:p>
                    </w:txbxContent>
                  </v:textbox>
                </v:oval>
                <v:shape id="Connettore 2 11" o:spid="_x0000_s1061" type="#_x0000_t32" style="position:absolute;left:14459;top:15452;width:24286;height:104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">
                  <v:stroke startarrowwidth="wide" startarrowlength="long" endarrowwidth="wide" endarrowlength="long"/>
                </v:shape>
                <v:shape id="Connettore 2 12" o:spid="_x0000_s1062" type="#_x0000_t32" style="position:absolute;left:37242;top:14470;width:7053;height:10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">
                  <v:stroke dashstyle="dot" startarrowwidth="wide" startarrowlength="long" endarrow="block" endarrowwidth="wide" endarrowlength="long"/>
                </v:shape>
                <v:shape id="Casella di testo 13" o:spid="_x0000_s1063" type="#_x0000_t202" style="position:absolute;left:32933;top:19048;width:8097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" filled="f" stroked="f">
                  <v:textbox inset="2.53956mm,2.53956mm,2.53956mm,2.53956mm">
                    <w:txbxContent>
                      <w:p w14:paraId="0125F1E4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e 14" o:spid="_x0000_s1064" style="position:absolute;left:45864;top:7709;width:11811;height:7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" fillcolor="#cfe2f3">
                  <v:textbox inset="2.53956mm,2.53956mm,2.53956mm,2.53956mm">
                    <w:txbxContent>
                      <w:p w14:paraId="28F29F33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Login Account</w:t>
                        </w:r>
                      </w:p>
                    </w:txbxContent>
                  </v:textbox>
                </v:oval>
                <v:shape id="Connettore 2 15" o:spid="_x0000_s1065" type="#_x0000_t32" style="position:absolute;left:48841;top:15450;width:2928;height:103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">
                  <v:stroke dashstyle="dot" startarrowwidth="wide" startarrowlength="long" endarrow="block" endarrowwidth="wide" endarrowlength="long"/>
                </v:shape>
                <v:shape id="Casella di testo 16" o:spid="_x0000_s1066" type="#_x0000_t202" style="position:absolute;left:42862;top:17620;width:10002;height:3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" filled="f" stroked="f">
                  <v:textbox inset="2.53956mm,2.53956mm,2.53956mm,2.53956mm">
                    <w:txbxContent>
                      <w:p w14:paraId="61E4E31C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onnettore 2 17" o:spid="_x0000_s1067" type="#_x0000_t32" style="position:absolute;left:28575;top:28241;width:8667;height: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">
                  <v:stroke dashstyle="dot" startarrowwidth="wide" startarrowlength="long" endarrow="block" endarrowwidth="wide" endarrowlength="long"/>
                </v:shape>
                <v:oval id="Ovale 18" o:spid="_x0000_s1068" style="position:absolute;left:16764;top:25908;width:11811;height:4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" fillcolor="#cfe2f3">
                  <v:textbox inset="2.53956mm,2.53956mm,2.53956mm,2.53956mm">
                    <w:txbxContent>
                      <w:p w14:paraId="2F64C3F8" w14:textId="77777777" w:rsidR="00D31119" w:rsidRDefault="00D31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Crea ordine</w:t>
                        </w:r>
                      </w:p>
                      <w:p w14:paraId="47BEBD1C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 id="Connettore 2 19" o:spid="_x0000_s1069" type="#_x0000_t32" style="position:absolute;left:44562;top:32705;width:333;height:67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">
                  <v:stroke dashstyle="dot" startarrowwidth="wide" startarrowlength="long" endarrow="block" endarrowwidth="wide" endarrowlength="long"/>
                </v:shape>
                <v:oval id="Ovale 20" o:spid="_x0000_s1070" style="position:absolute;left:36408;top:39386;width:14859;height:8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" fillcolor="#cfe2f3">
                  <v:textbox inset="2.53956mm,2.53956mm,2.53956mm,2.53956mm">
                    <w:txbxContent>
                      <w:p w14:paraId="2429450B" w14:textId="77777777" w:rsidR="00D31119" w:rsidRDefault="00D31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Inserimento dati pagamento</w:t>
                        </w:r>
                      </w:p>
                    </w:txbxContent>
                  </v:textbox>
                </v:oval>
                <v:shape id="Casella di testo 21" o:spid="_x0000_s1071" type="#_x0000_t202" style="position:absolute;left:27477;top:25049;width:8097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" filled="f" stroked="f">
                  <v:textbox inset="2.53956mm,2.53956mm,2.53956mm,2.53956mm">
                    <w:txbxContent>
                      <w:p w14:paraId="6C8F3FD4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asella di testo 22" o:spid="_x0000_s1072" type="#_x0000_t202" style="position:absolute;left:36052;top:34093;width:8097;height: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" filled="f" stroked="f">
                  <v:textbox inset="2.53956mm,2.53956mm,2.53956mm,2.53956mm">
                    <w:txbxContent>
                      <w:p w14:paraId="1A8D2C64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asella di testo 23" o:spid="_x0000_s1073" type="#_x0000_t202" style="position:absolute;left:8667;top:2952;width:8097;height:3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" filled="f" stroked="f">
                  <v:textbox inset="2.53956mm,2.53956mm,2.53956mm,2.53956mm">
                    <w:txbxContent>
                      <w:p w14:paraId="7A2285FE" w14:textId="77777777" w:rsidR="00D31119" w:rsidRDefault="00D31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Utente</w:t>
                        </w:r>
                      </w:p>
                      <w:p w14:paraId="197B4E86" w14:textId="77777777" w:rsidR="00D31119" w:rsidRDefault="00D31119" w:rsidP="00E35D82">
                        <w:pPr>
                          <w:textDirection w:val="btL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F0D2EF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1BD9108A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715C3F65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7AF8E78B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39D7C864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262F78C6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0639129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568B9382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43A6BBD7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6E810A3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6772858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2F7A3F7A" w14:textId="77777777" w:rsidR="00F561A7" w:rsidRPr="003F6C22" w:rsidRDefault="00F561A7" w:rsidP="00F561A7">
      <w:pPr>
        <w:rPr>
          <w:rFonts w:ascii="Calibri" w:hAnsi="Calibri"/>
          <w:sz w:val="28"/>
          <w:szCs w:val="28"/>
        </w:rPr>
      </w:pPr>
    </w:p>
    <w:p w14:paraId="7FE1E935" w14:textId="77777777" w:rsidR="00E35D82" w:rsidRDefault="00E35D82" w:rsidP="00C31781">
      <w:pPr>
        <w:ind w:left="709"/>
      </w:pPr>
    </w:p>
    <w:p w14:paraId="18BC97CF" w14:textId="77777777" w:rsidR="00E35D82" w:rsidRDefault="00E35D82" w:rsidP="00C31781">
      <w:pPr>
        <w:ind w:left="709"/>
      </w:pPr>
    </w:p>
    <w:p w14:paraId="161895ED" w14:textId="77777777" w:rsidR="00E35D82" w:rsidRDefault="00E35D82" w:rsidP="00C31781">
      <w:pPr>
        <w:ind w:left="709"/>
      </w:pPr>
    </w:p>
    <w:p w14:paraId="483C61A4" w14:textId="77777777" w:rsidR="00E35D82" w:rsidRDefault="00E35D82" w:rsidP="00C31781">
      <w:pPr>
        <w:ind w:left="709"/>
      </w:pPr>
    </w:p>
    <w:p w14:paraId="4F7AA16D" w14:textId="77777777" w:rsidR="00E35D82" w:rsidRDefault="00E35D82" w:rsidP="00C31781">
      <w:pPr>
        <w:ind w:left="709"/>
      </w:pPr>
    </w:p>
    <w:p w14:paraId="2E8FAC10" w14:textId="77777777" w:rsidR="00E35D82" w:rsidRDefault="00E35D82" w:rsidP="00C31781">
      <w:pPr>
        <w:ind w:left="709"/>
      </w:pPr>
    </w:p>
    <w:p w14:paraId="58C8B701" w14:textId="77777777" w:rsidR="00E35D82" w:rsidRDefault="00E35D82" w:rsidP="002479D0"/>
    <w:p w14:paraId="27218F5C" w14:textId="77777777" w:rsidR="00C60D63" w:rsidRDefault="00C60D63" w:rsidP="002479D0"/>
    <w:p w14:paraId="4D8588C6" w14:textId="77777777" w:rsidR="00C60D63" w:rsidRDefault="00C60D63" w:rsidP="002479D0"/>
    <w:p w14:paraId="640FBAF7" w14:textId="732FB258" w:rsidR="0071034D" w:rsidRDefault="0071034D" w:rsidP="002479D0"/>
    <w:p w14:paraId="4A8480F4" w14:textId="591A1FA3" w:rsidR="0071034D" w:rsidRDefault="0071034D" w:rsidP="002479D0"/>
    <w:p w14:paraId="07111448" w14:textId="1FB4BA69" w:rsidR="00C93BCF" w:rsidRDefault="00C93BCF" w:rsidP="002479D0"/>
    <w:p w14:paraId="7360031E" w14:textId="5B23F792" w:rsidR="00D016D4" w:rsidRDefault="00D016D4" w:rsidP="002479D0"/>
    <w:p w14:paraId="0DDD883D" w14:textId="2ACCB595" w:rsidR="00D016D4" w:rsidRDefault="00D016D4" w:rsidP="002479D0"/>
    <w:p w14:paraId="0A5EE72E" w14:textId="77777777" w:rsidR="00D016D4" w:rsidRDefault="00D016D4" w:rsidP="002479D0"/>
    <w:p w14:paraId="5853E7B5" w14:textId="77777777" w:rsidR="0071034D" w:rsidRDefault="0071034D" w:rsidP="002479D0"/>
    <w:p w14:paraId="25ECE724" w14:textId="77777777" w:rsidR="0071034D" w:rsidRPr="00E23CE5" w:rsidRDefault="00E40850" w:rsidP="00E40850">
      <w:pPr>
        <w:pStyle w:val="Titolo2"/>
        <w:numPr>
          <w:ilvl w:val="0"/>
          <w:numId w:val="0"/>
        </w:numPr>
        <w:ind w:left="360"/>
        <w:rPr>
          <w:rFonts w:ascii="Calibri" w:hAnsi="Calibri" w:cs="Calibri"/>
          <w:i w:val="0"/>
          <w:sz w:val="32"/>
          <w:szCs w:val="32"/>
          <w:shd w:val="clear" w:color="auto" w:fill="FFFFFF"/>
        </w:rPr>
      </w:pPr>
      <w:bookmarkStart w:id="12" w:name="_Toc468445227"/>
      <w:r w:rsidRPr="00E23CE5">
        <w:rPr>
          <w:rFonts w:ascii="Calibri" w:hAnsi="Calibri" w:cs="Calibri"/>
          <w:i w:val="0"/>
          <w:sz w:val="32"/>
          <w:szCs w:val="32"/>
          <w:shd w:val="clear" w:color="auto" w:fill="FFFFFF"/>
        </w:rPr>
        <w:lastRenderedPageBreak/>
        <w:t>3.2 OBJECT MODEL</w:t>
      </w:r>
      <w:bookmarkEnd w:id="12"/>
    </w:p>
    <w:p w14:paraId="0C6C287F" w14:textId="77777777" w:rsidR="007C56E9" w:rsidRDefault="007C56E9" w:rsidP="002479D0"/>
    <w:p w14:paraId="2C5A5080" w14:textId="77777777" w:rsidR="006A2E4F" w:rsidRPr="00AE3033" w:rsidRDefault="006A2E4F" w:rsidP="006A2E4F">
      <w:pPr>
        <w:pStyle w:val="Nessunaspaziatura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REGISTRAZIONE</w:t>
      </w:r>
    </w:p>
    <w:p w14:paraId="1FCF1977" w14:textId="77777777" w:rsidR="006A2E4F" w:rsidRPr="003B519E" w:rsidRDefault="006A2E4F" w:rsidP="006A2E4F">
      <w:pPr>
        <w:pStyle w:val="Nessunaspaziatura"/>
        <w:rPr>
          <w:sz w:val="28"/>
          <w:szCs w:val="28"/>
        </w:rPr>
      </w:pPr>
    </w:p>
    <w:p w14:paraId="6710B156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Boundary</w:t>
      </w:r>
      <w:proofErr w:type="spellEnd"/>
    </w:p>
    <w:p w14:paraId="0670188C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56A6058" w14:textId="3B484F8B" w:rsidR="006A2E4F" w:rsidRPr="00AC4D3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 xml:space="preserve">Form "Registrazione": </w:t>
      </w:r>
      <w:proofErr w:type="spellStart"/>
      <w:r w:rsidRPr="00AC4D3A">
        <w:rPr>
          <w:sz w:val="28"/>
          <w:szCs w:val="28"/>
        </w:rPr>
        <w:t>form</w:t>
      </w:r>
      <w:proofErr w:type="spellEnd"/>
      <w:r w:rsidRPr="00AC4D3A">
        <w:rPr>
          <w:sz w:val="28"/>
          <w:szCs w:val="28"/>
        </w:rPr>
        <w:t xml:space="preserve"> per l'inserimen</w:t>
      </w:r>
      <w:r w:rsidR="007C56E9">
        <w:rPr>
          <w:sz w:val="28"/>
          <w:szCs w:val="28"/>
        </w:rPr>
        <w:t>to di dati per la registrazione.</w:t>
      </w:r>
    </w:p>
    <w:p w14:paraId="2CFECD43" w14:textId="12406D6B" w:rsidR="006A2E4F" w:rsidRPr="00AC4D3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Pulsante "</w:t>
      </w:r>
      <w:r>
        <w:rPr>
          <w:sz w:val="28"/>
          <w:szCs w:val="28"/>
        </w:rPr>
        <w:t>Registrati</w:t>
      </w:r>
      <w:r w:rsidR="000652D7">
        <w:rPr>
          <w:sz w:val="28"/>
          <w:szCs w:val="28"/>
        </w:rPr>
        <w:t>": p</w:t>
      </w:r>
      <w:r w:rsidRPr="00AC4D3A">
        <w:rPr>
          <w:sz w:val="28"/>
          <w:szCs w:val="28"/>
        </w:rPr>
        <w:t>ulsante utilizz</w:t>
      </w:r>
      <w:r w:rsidR="007C56E9">
        <w:rPr>
          <w:sz w:val="28"/>
          <w:szCs w:val="28"/>
        </w:rPr>
        <w:t>ato dall'Utente per registrarsi.</w:t>
      </w:r>
    </w:p>
    <w:p w14:paraId="46154D25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A3D5B0F" w14:textId="77777777" w:rsidR="006A2E4F" w:rsidRPr="00500D93" w:rsidRDefault="006A2E4F" w:rsidP="00D016D4">
      <w:pPr>
        <w:pStyle w:val="Nessunaspaziatura"/>
        <w:ind w:left="709"/>
        <w:rPr>
          <w:sz w:val="28"/>
          <w:szCs w:val="28"/>
        </w:rPr>
      </w:pPr>
      <w:r w:rsidRPr="003B519E">
        <w:rPr>
          <w:sz w:val="28"/>
          <w:szCs w:val="28"/>
          <w:u w:val="single"/>
        </w:rPr>
        <w:t>Control</w:t>
      </w:r>
    </w:p>
    <w:p w14:paraId="5EDB2763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882F21C" w14:textId="0516635E" w:rsidR="006A2E4F" w:rsidRPr="00AC4D3A" w:rsidRDefault="007D1C3B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Controllo Registrazione</w:t>
      </w:r>
      <w:r w:rsidR="006A2E4F" w:rsidRPr="00AC4D3A">
        <w:rPr>
          <w:sz w:val="28"/>
          <w:szCs w:val="28"/>
        </w:rPr>
        <w:t>: rappresenta l'attività per confermar</w:t>
      </w:r>
      <w:r>
        <w:rPr>
          <w:sz w:val="28"/>
          <w:szCs w:val="28"/>
        </w:rPr>
        <w:t>e la registrazione premendo il p</w:t>
      </w:r>
      <w:r w:rsidR="006A2E4F" w:rsidRPr="00AC4D3A">
        <w:rPr>
          <w:sz w:val="28"/>
          <w:szCs w:val="28"/>
        </w:rPr>
        <w:t xml:space="preserve">ulsante "Registrati". </w:t>
      </w:r>
    </w:p>
    <w:p w14:paraId="728EDA49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D59129C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Entity</w:t>
      </w:r>
      <w:proofErr w:type="spellEnd"/>
    </w:p>
    <w:p w14:paraId="0D2BE0B0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75776B5" w14:textId="6649570E" w:rsidR="006A2E4F" w:rsidRPr="00AC4D3A" w:rsidRDefault="000652D7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Utente n</w:t>
      </w:r>
      <w:r w:rsidR="006A2E4F" w:rsidRPr="00AC4D3A">
        <w:rPr>
          <w:sz w:val="28"/>
          <w:szCs w:val="28"/>
        </w:rPr>
        <w:t>on</w:t>
      </w:r>
      <w:r>
        <w:rPr>
          <w:sz w:val="28"/>
          <w:szCs w:val="28"/>
        </w:rPr>
        <w:t xml:space="preserve"> </w:t>
      </w:r>
      <w:r w:rsidR="006A2E4F" w:rsidRPr="00AC4D3A">
        <w:rPr>
          <w:sz w:val="28"/>
          <w:szCs w:val="28"/>
        </w:rPr>
        <w:t>Registrato: l’utente visitatore che accede alla pagina di Registrazione</w:t>
      </w:r>
      <w:r w:rsidR="007C56E9">
        <w:rPr>
          <w:sz w:val="28"/>
          <w:szCs w:val="28"/>
        </w:rPr>
        <w:t>.</w:t>
      </w:r>
      <w:r w:rsidR="006A2E4F" w:rsidRPr="00AC4D3A">
        <w:rPr>
          <w:sz w:val="28"/>
          <w:szCs w:val="28"/>
        </w:rPr>
        <w:t xml:space="preserve"> </w:t>
      </w:r>
    </w:p>
    <w:p w14:paraId="2171F57E" w14:textId="269D9FAF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Informazioni</w:t>
      </w:r>
      <w:r w:rsidR="000652D7">
        <w:rPr>
          <w:sz w:val="28"/>
          <w:szCs w:val="28"/>
        </w:rPr>
        <w:t xml:space="preserve"> u</w:t>
      </w:r>
      <w:r w:rsidRPr="00AC4D3A">
        <w:rPr>
          <w:sz w:val="28"/>
          <w:szCs w:val="28"/>
        </w:rPr>
        <w:t>tente: l'oggetto che rappresenta le informazioni associate all'utente</w:t>
      </w:r>
      <w:r>
        <w:rPr>
          <w:sz w:val="28"/>
          <w:szCs w:val="28"/>
        </w:rPr>
        <w:t>.</w:t>
      </w:r>
    </w:p>
    <w:p w14:paraId="2BE3A04B" w14:textId="0803D01F" w:rsid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Lista Utenti: parte del sistema che si occupa della memorizzazione dei dati dell'utente</w:t>
      </w:r>
      <w:r>
        <w:rPr>
          <w:sz w:val="28"/>
          <w:szCs w:val="28"/>
        </w:rPr>
        <w:t>.</w:t>
      </w:r>
    </w:p>
    <w:p w14:paraId="56891597" w14:textId="77777777" w:rsidR="000F078C" w:rsidRDefault="000F078C" w:rsidP="00D016D4">
      <w:pPr>
        <w:pStyle w:val="Nessunaspaziatura"/>
        <w:ind w:left="709"/>
        <w:rPr>
          <w:rFonts w:cs="Calibri"/>
          <w:b/>
          <w:sz w:val="32"/>
          <w:szCs w:val="32"/>
        </w:rPr>
      </w:pPr>
    </w:p>
    <w:p w14:paraId="640E3279" w14:textId="77777777" w:rsidR="006A2E4F" w:rsidRPr="006A2E4F" w:rsidRDefault="006A2E4F" w:rsidP="00D016D4">
      <w:pPr>
        <w:pStyle w:val="Nessunaspaziatura"/>
        <w:ind w:left="709"/>
        <w:jc w:val="center"/>
        <w:rPr>
          <w:rFonts w:cs="Calibri"/>
          <w:b/>
          <w:sz w:val="32"/>
          <w:szCs w:val="32"/>
        </w:rPr>
      </w:pPr>
      <w:r w:rsidRPr="006A2E4F">
        <w:rPr>
          <w:rFonts w:cs="Calibri"/>
          <w:b/>
          <w:sz w:val="32"/>
          <w:szCs w:val="32"/>
        </w:rPr>
        <w:t>LOGIN</w:t>
      </w:r>
    </w:p>
    <w:p w14:paraId="0FB32606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66C67464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Boundary</w:t>
      </w:r>
      <w:proofErr w:type="spellEnd"/>
    </w:p>
    <w:p w14:paraId="666C13B7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B3D4931" w14:textId="033737C8" w:rsidR="006A2E4F" w:rsidRPr="003B519E" w:rsidRDefault="000652D7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Pannello</w:t>
      </w:r>
      <w:r w:rsidR="006A2E4F" w:rsidRPr="003B519E">
        <w:rPr>
          <w:sz w:val="28"/>
          <w:szCs w:val="28"/>
        </w:rPr>
        <w:t xml:space="preserve"> "Login": </w:t>
      </w:r>
      <w:proofErr w:type="spellStart"/>
      <w:r w:rsidR="006A2E4F" w:rsidRPr="003B519E">
        <w:rPr>
          <w:sz w:val="28"/>
          <w:szCs w:val="28"/>
        </w:rPr>
        <w:t>form</w:t>
      </w:r>
      <w:proofErr w:type="spellEnd"/>
      <w:r w:rsidR="006A2E4F" w:rsidRPr="003B519E">
        <w:rPr>
          <w:sz w:val="28"/>
          <w:szCs w:val="28"/>
        </w:rPr>
        <w:t xml:space="preserve"> per l'inserimento di dati </w:t>
      </w:r>
      <w:r>
        <w:rPr>
          <w:sz w:val="28"/>
          <w:szCs w:val="28"/>
        </w:rPr>
        <w:t xml:space="preserve">di accesso validi </w:t>
      </w:r>
      <w:r w:rsidR="006A2E4F" w:rsidRPr="003B519E">
        <w:rPr>
          <w:sz w:val="28"/>
          <w:szCs w:val="28"/>
        </w:rPr>
        <w:t>affinché l'u</w:t>
      </w:r>
      <w:r w:rsidR="006A2E4F">
        <w:rPr>
          <w:sz w:val="28"/>
          <w:szCs w:val="28"/>
        </w:rPr>
        <w:t>tente possa essere autenticato, che si trova nella home page del sito.</w:t>
      </w:r>
    </w:p>
    <w:p w14:paraId="592DC45A" w14:textId="7863A57B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Pulsante "</w:t>
      </w:r>
      <w:r>
        <w:rPr>
          <w:sz w:val="28"/>
          <w:szCs w:val="28"/>
        </w:rPr>
        <w:t>Entra</w:t>
      </w:r>
      <w:r w:rsidR="000652D7">
        <w:rPr>
          <w:sz w:val="28"/>
          <w:szCs w:val="28"/>
        </w:rPr>
        <w:t>": tasto</w:t>
      </w:r>
      <w:r w:rsidRPr="003B519E">
        <w:rPr>
          <w:sz w:val="28"/>
          <w:szCs w:val="28"/>
        </w:rPr>
        <w:t xml:space="preserve"> utilizzato dall'Utente per </w:t>
      </w:r>
      <w:r>
        <w:rPr>
          <w:sz w:val="28"/>
          <w:szCs w:val="28"/>
        </w:rPr>
        <w:t>accedere</w:t>
      </w:r>
      <w:r w:rsidR="000652D7">
        <w:rPr>
          <w:sz w:val="28"/>
          <w:szCs w:val="28"/>
        </w:rPr>
        <w:t xml:space="preserve"> alle funzionalità avanzate del sito</w:t>
      </w:r>
      <w:r w:rsidRPr="003B519E">
        <w:rPr>
          <w:sz w:val="28"/>
          <w:szCs w:val="28"/>
        </w:rPr>
        <w:t xml:space="preserve">. </w:t>
      </w:r>
    </w:p>
    <w:p w14:paraId="4BD28B95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</w:rPr>
      </w:pPr>
    </w:p>
    <w:p w14:paraId="6741B9A1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 xml:space="preserve">Control </w:t>
      </w:r>
    </w:p>
    <w:p w14:paraId="5F7B41E8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69C5B1E" w14:textId="2FAB389A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Controllo</w:t>
      </w:r>
      <w:r w:rsidR="000652D7">
        <w:rPr>
          <w:sz w:val="28"/>
          <w:szCs w:val="28"/>
        </w:rPr>
        <w:t xml:space="preserve"> </w:t>
      </w:r>
      <w:r w:rsidRPr="003B519E">
        <w:rPr>
          <w:sz w:val="28"/>
          <w:szCs w:val="28"/>
        </w:rPr>
        <w:t>Login: l’oggetto controllo che rappresenta l'attività di confermare l’autenticazione premendo il Pulsante "</w:t>
      </w:r>
      <w:r>
        <w:rPr>
          <w:sz w:val="28"/>
          <w:szCs w:val="28"/>
        </w:rPr>
        <w:t>Entra</w:t>
      </w:r>
      <w:r w:rsidR="000652D7">
        <w:rPr>
          <w:sz w:val="28"/>
          <w:szCs w:val="28"/>
        </w:rPr>
        <w:t>".</w:t>
      </w:r>
    </w:p>
    <w:p w14:paraId="07604EB7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D107C19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33B48B01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371A7E92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4B87A88" w14:textId="748F436C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Entity</w:t>
      </w:r>
      <w:proofErr w:type="spellEnd"/>
      <w:r w:rsidRPr="003B519E">
        <w:rPr>
          <w:sz w:val="28"/>
          <w:szCs w:val="28"/>
          <w:u w:val="single"/>
        </w:rPr>
        <w:t xml:space="preserve"> </w:t>
      </w:r>
    </w:p>
    <w:p w14:paraId="044161CA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B514691" w14:textId="20E3CD52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Utente: utente v</w:t>
      </w:r>
      <w:r w:rsidR="000652D7">
        <w:rPr>
          <w:sz w:val="28"/>
          <w:szCs w:val="28"/>
        </w:rPr>
        <w:t>isitatore che accede al pannello</w:t>
      </w:r>
      <w:r w:rsidRPr="003B519E">
        <w:rPr>
          <w:sz w:val="28"/>
          <w:szCs w:val="28"/>
        </w:rPr>
        <w:t xml:space="preserve"> di Login. </w:t>
      </w:r>
    </w:p>
    <w:p w14:paraId="580D0DC1" w14:textId="5E488626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 registrato: utente le cui credenziali sono memorizzate nel sistema</w:t>
      </w:r>
      <w:r w:rsidR="00D02E33">
        <w:rPr>
          <w:sz w:val="28"/>
          <w:szCs w:val="28"/>
        </w:rPr>
        <w:t xml:space="preserve"> di memorizzazione del sistema.</w:t>
      </w:r>
    </w:p>
    <w:p w14:paraId="07D5803B" w14:textId="1F4F44F6" w:rsidR="00D02E33" w:rsidRP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Amministratore: utente amministratore che entra con privilegi amministrativi.</w:t>
      </w:r>
    </w:p>
    <w:p w14:paraId="24A5061E" w14:textId="3F154D16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Lista Utenti: parte del sistema che si occupa della memorizzazione dei dati dell'utente</w:t>
      </w:r>
      <w:r w:rsidR="007C56E9">
        <w:rPr>
          <w:sz w:val="28"/>
          <w:szCs w:val="28"/>
        </w:rPr>
        <w:t>.</w:t>
      </w:r>
    </w:p>
    <w:p w14:paraId="69E86697" w14:textId="77777777" w:rsidR="00561A31" w:rsidRPr="00561A31" w:rsidRDefault="00561A31" w:rsidP="00D016D4">
      <w:pPr>
        <w:pStyle w:val="Nessunaspaziatura"/>
        <w:ind w:left="709"/>
        <w:rPr>
          <w:sz w:val="28"/>
          <w:szCs w:val="28"/>
        </w:rPr>
      </w:pPr>
    </w:p>
    <w:p w14:paraId="13B4A9D1" w14:textId="77777777" w:rsidR="006A2E4F" w:rsidRPr="00D02E33" w:rsidRDefault="006A2E4F" w:rsidP="00D016D4">
      <w:pPr>
        <w:pStyle w:val="Nessunaspaziatura"/>
        <w:ind w:left="709"/>
        <w:jc w:val="center"/>
        <w:rPr>
          <w:sz w:val="28"/>
          <w:szCs w:val="28"/>
          <w:u w:val="single"/>
        </w:rPr>
      </w:pPr>
      <w:r w:rsidRPr="00AE3033">
        <w:rPr>
          <w:b/>
          <w:sz w:val="32"/>
          <w:szCs w:val="32"/>
        </w:rPr>
        <w:t>LOGOUT</w:t>
      </w:r>
    </w:p>
    <w:p w14:paraId="14E36D2D" w14:textId="77777777" w:rsidR="006A2E4F" w:rsidRDefault="006A2E4F" w:rsidP="00D016D4">
      <w:pPr>
        <w:pStyle w:val="Nessunaspaziatura"/>
        <w:ind w:left="709"/>
        <w:rPr>
          <w:sz w:val="23"/>
          <w:szCs w:val="23"/>
        </w:rPr>
      </w:pPr>
    </w:p>
    <w:p w14:paraId="73E01E4D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12EA5">
        <w:rPr>
          <w:sz w:val="28"/>
          <w:szCs w:val="28"/>
          <w:u w:val="single"/>
        </w:rPr>
        <w:t>Boundary</w:t>
      </w:r>
      <w:proofErr w:type="spellEnd"/>
      <w:r w:rsidRPr="00312EA5">
        <w:rPr>
          <w:sz w:val="28"/>
          <w:szCs w:val="28"/>
          <w:u w:val="single"/>
        </w:rPr>
        <w:t xml:space="preserve"> </w:t>
      </w:r>
    </w:p>
    <w:p w14:paraId="77F770B2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AAB5F43" w14:textId="0E2AD79E" w:rsidR="006A2E4F" w:rsidRPr="00312EA5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Pulsante "</w:t>
      </w:r>
      <w:proofErr w:type="spellStart"/>
      <w:r w:rsidRPr="00312EA5">
        <w:rPr>
          <w:sz w:val="28"/>
          <w:szCs w:val="28"/>
        </w:rPr>
        <w:t>Logout</w:t>
      </w:r>
      <w:proofErr w:type="spellEnd"/>
      <w:r w:rsidRPr="00312EA5">
        <w:rPr>
          <w:sz w:val="28"/>
          <w:szCs w:val="28"/>
        </w:rPr>
        <w:t>": Pulsante utilizzato dall'utente</w:t>
      </w:r>
      <w:r w:rsidR="00D02E33">
        <w:rPr>
          <w:sz w:val="28"/>
          <w:szCs w:val="28"/>
        </w:rPr>
        <w:t xml:space="preserve"> registrato o dall’amministratore per</w:t>
      </w:r>
      <w:r w:rsidRPr="00312EA5">
        <w:rPr>
          <w:sz w:val="28"/>
          <w:szCs w:val="28"/>
        </w:rPr>
        <w:t xml:space="preserve"> chiudere la sessione di login. </w:t>
      </w:r>
    </w:p>
    <w:p w14:paraId="4B727E42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262798E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12EA5">
        <w:rPr>
          <w:sz w:val="28"/>
          <w:szCs w:val="28"/>
          <w:u w:val="single"/>
        </w:rPr>
        <w:t xml:space="preserve">Control </w:t>
      </w:r>
    </w:p>
    <w:p w14:paraId="16DDEC5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ABFADF4" w14:textId="3D490A9C" w:rsidR="00CB3077" w:rsidRPr="00CB3077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Controllo</w:t>
      </w:r>
      <w:r w:rsidR="00D02E33">
        <w:rPr>
          <w:sz w:val="28"/>
          <w:szCs w:val="28"/>
        </w:rPr>
        <w:t xml:space="preserve"> </w:t>
      </w:r>
      <w:proofErr w:type="spellStart"/>
      <w:r w:rsidRPr="00312EA5">
        <w:rPr>
          <w:sz w:val="28"/>
          <w:szCs w:val="28"/>
        </w:rPr>
        <w:t>Logout</w:t>
      </w:r>
      <w:proofErr w:type="spellEnd"/>
      <w:r w:rsidRPr="00312EA5">
        <w:rPr>
          <w:sz w:val="28"/>
          <w:szCs w:val="28"/>
        </w:rPr>
        <w:t xml:space="preserve">: oggetto controllo che gestisce l'attività di uscita dal portale. </w:t>
      </w:r>
    </w:p>
    <w:p w14:paraId="068141E9" w14:textId="77777777" w:rsidR="00CB3077" w:rsidRDefault="00CB3077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7CA3A13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12EA5">
        <w:rPr>
          <w:sz w:val="28"/>
          <w:szCs w:val="28"/>
          <w:u w:val="single"/>
        </w:rPr>
        <w:t>Entity</w:t>
      </w:r>
      <w:proofErr w:type="spellEnd"/>
      <w:r w:rsidRPr="00312EA5">
        <w:rPr>
          <w:sz w:val="28"/>
          <w:szCs w:val="28"/>
          <w:u w:val="single"/>
        </w:rPr>
        <w:t xml:space="preserve"> </w:t>
      </w:r>
    </w:p>
    <w:p w14:paraId="1422A7BF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08A10BF" w14:textId="08A598B8" w:rsidR="006A2E4F" w:rsidRPr="00312EA5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Utente registrato: utente</w:t>
      </w:r>
      <w:r w:rsidR="007C56E9">
        <w:rPr>
          <w:sz w:val="28"/>
          <w:szCs w:val="28"/>
        </w:rPr>
        <w:t xml:space="preserve"> che vuole effettuare il </w:t>
      </w:r>
      <w:proofErr w:type="spellStart"/>
      <w:r w:rsidR="007C56E9">
        <w:rPr>
          <w:sz w:val="28"/>
          <w:szCs w:val="28"/>
        </w:rPr>
        <w:t>logout</w:t>
      </w:r>
      <w:proofErr w:type="spellEnd"/>
      <w:r w:rsidR="00D02E33">
        <w:rPr>
          <w:sz w:val="28"/>
          <w:szCs w:val="28"/>
        </w:rPr>
        <w:t>.</w:t>
      </w:r>
    </w:p>
    <w:p w14:paraId="1BB1385F" w14:textId="77777777" w:rsidR="006A2E4F" w:rsidRPr="00D02E33" w:rsidRDefault="00D02E33" w:rsidP="00D016D4">
      <w:pPr>
        <w:pStyle w:val="Nessunaspaziatura"/>
        <w:ind w:left="709"/>
        <w:rPr>
          <w:u w:val="single"/>
        </w:rPr>
      </w:pPr>
      <w:r>
        <w:tab/>
      </w:r>
    </w:p>
    <w:p w14:paraId="78CC44D6" w14:textId="77777777" w:rsidR="006A2E4F" w:rsidRPr="00AE3033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ACQUISTO</w:t>
      </w:r>
    </w:p>
    <w:p w14:paraId="4F79CC03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E947C1D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Boundary</w:t>
      </w:r>
      <w:proofErr w:type="spellEnd"/>
    </w:p>
    <w:p w14:paraId="716A2306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FCE89C1" w14:textId="7E683E83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Form “Home”</w:t>
      </w:r>
      <w:r w:rsidR="00D02E33">
        <w:rPr>
          <w:sz w:val="28"/>
          <w:szCs w:val="28"/>
        </w:rPr>
        <w:t>: interfaccia</w:t>
      </w:r>
      <w:r w:rsidRPr="003B519E">
        <w:rPr>
          <w:sz w:val="28"/>
          <w:szCs w:val="28"/>
        </w:rPr>
        <w:t xml:space="preserve"> </w:t>
      </w:r>
      <w:r>
        <w:rPr>
          <w:sz w:val="28"/>
          <w:szCs w:val="28"/>
        </w:rPr>
        <w:t>nel quale vengono visualizzati gli oggetti in vendita.</w:t>
      </w:r>
    </w:p>
    <w:p w14:paraId="01876C3C" w14:textId="0033154A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 “Aggiungi”</w:t>
      </w:r>
      <w:r w:rsidR="00D02E33">
        <w:rPr>
          <w:sz w:val="28"/>
          <w:szCs w:val="28"/>
        </w:rPr>
        <w:t>: pulsante</w:t>
      </w:r>
      <w:r w:rsidRPr="003B519E">
        <w:rPr>
          <w:sz w:val="28"/>
          <w:szCs w:val="28"/>
        </w:rPr>
        <w:t xml:space="preserve"> utilizzato dall'Utente per </w:t>
      </w:r>
      <w:r>
        <w:rPr>
          <w:sz w:val="28"/>
          <w:szCs w:val="28"/>
        </w:rPr>
        <w:t>aggiungere un prodotto al carrello</w:t>
      </w:r>
      <w:r w:rsidR="00D02E33">
        <w:rPr>
          <w:sz w:val="28"/>
          <w:szCs w:val="28"/>
        </w:rPr>
        <w:t>.</w:t>
      </w:r>
    </w:p>
    <w:p w14:paraId="434FF956" w14:textId="59F149D5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8AA65CB" w14:textId="0A1F3210" w:rsidR="00D016D4" w:rsidRDefault="00D016D4" w:rsidP="00D016D4">
      <w:pPr>
        <w:pStyle w:val="Nessunaspaziatura"/>
        <w:ind w:left="709"/>
        <w:rPr>
          <w:sz w:val="28"/>
          <w:szCs w:val="28"/>
        </w:rPr>
      </w:pPr>
    </w:p>
    <w:p w14:paraId="69D04BE7" w14:textId="0310101C" w:rsidR="00D016D4" w:rsidRDefault="00D016D4" w:rsidP="00D016D4">
      <w:pPr>
        <w:pStyle w:val="Nessunaspaziatura"/>
        <w:ind w:left="709"/>
        <w:rPr>
          <w:sz w:val="28"/>
          <w:szCs w:val="28"/>
        </w:rPr>
      </w:pPr>
    </w:p>
    <w:p w14:paraId="1A46B6D9" w14:textId="77777777" w:rsidR="00D016D4" w:rsidRPr="003B519E" w:rsidRDefault="00D016D4" w:rsidP="00D016D4">
      <w:pPr>
        <w:pStyle w:val="Nessunaspaziatura"/>
        <w:ind w:left="709"/>
        <w:rPr>
          <w:sz w:val="28"/>
          <w:szCs w:val="28"/>
        </w:rPr>
      </w:pPr>
    </w:p>
    <w:p w14:paraId="6E1D3347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lastRenderedPageBreak/>
        <w:t xml:space="preserve">Control </w:t>
      </w:r>
    </w:p>
    <w:p w14:paraId="71452AB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583CAE8" w14:textId="037C3CF3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Controllo</w:t>
      </w:r>
      <w:r w:rsidR="00D02E33">
        <w:rPr>
          <w:sz w:val="28"/>
          <w:szCs w:val="28"/>
        </w:rPr>
        <w:t xml:space="preserve"> </w:t>
      </w:r>
      <w:r>
        <w:rPr>
          <w:sz w:val="28"/>
          <w:szCs w:val="28"/>
        </w:rPr>
        <w:t>Aggiungi</w:t>
      </w:r>
      <w:r w:rsidRPr="003B519E">
        <w:rPr>
          <w:sz w:val="28"/>
          <w:szCs w:val="28"/>
        </w:rPr>
        <w:t xml:space="preserve">: l’oggetto controllo che rappresenta l'attività di confermare </w:t>
      </w:r>
      <w:r>
        <w:rPr>
          <w:sz w:val="28"/>
          <w:szCs w:val="28"/>
        </w:rPr>
        <w:t>l’aggiunta dell’oggetto nel carrello</w:t>
      </w:r>
      <w:r w:rsidRPr="003B519E">
        <w:rPr>
          <w:sz w:val="28"/>
          <w:szCs w:val="28"/>
        </w:rPr>
        <w:t xml:space="preserve">". </w:t>
      </w:r>
    </w:p>
    <w:p w14:paraId="2C0BCA79" w14:textId="77777777" w:rsidR="006A2E4F" w:rsidRPr="0037362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5B635388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Entity</w:t>
      </w:r>
      <w:proofErr w:type="spellEnd"/>
      <w:r w:rsidRPr="003B519E">
        <w:rPr>
          <w:sz w:val="28"/>
          <w:szCs w:val="28"/>
          <w:u w:val="single"/>
        </w:rPr>
        <w:t xml:space="preserve"> </w:t>
      </w:r>
    </w:p>
    <w:p w14:paraId="0C885E81" w14:textId="77777777" w:rsidR="00373623" w:rsidRDefault="00373623" w:rsidP="00D016D4">
      <w:pPr>
        <w:pStyle w:val="Nessunaspaziatura"/>
        <w:ind w:left="709"/>
        <w:rPr>
          <w:u w:val="single"/>
        </w:rPr>
      </w:pPr>
    </w:p>
    <w:p w14:paraId="669E2306" w14:textId="2151E707" w:rsidR="006A2E4F" w:rsidRPr="00561A31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 registrato: utente le cui credenziali sono memorizzate nel sistema di memorizzazione del sistema</w:t>
      </w:r>
      <w:r>
        <w:rPr>
          <w:sz w:val="28"/>
          <w:szCs w:val="28"/>
        </w:rPr>
        <w:t xml:space="preserve"> e può effettuare un acquisto</w:t>
      </w:r>
      <w:r w:rsidRPr="003B519E">
        <w:rPr>
          <w:sz w:val="28"/>
          <w:szCs w:val="28"/>
        </w:rPr>
        <w:t xml:space="preserve">. </w:t>
      </w:r>
    </w:p>
    <w:p w14:paraId="5BB284CE" w14:textId="77777777" w:rsidR="0037783A" w:rsidRPr="00500D93" w:rsidRDefault="0037783A" w:rsidP="00D016D4">
      <w:pPr>
        <w:pStyle w:val="Nessunaspaziatura"/>
        <w:ind w:left="709"/>
        <w:rPr>
          <w:b/>
          <w:sz w:val="32"/>
          <w:szCs w:val="32"/>
          <w:u w:val="single"/>
        </w:rPr>
      </w:pPr>
    </w:p>
    <w:p w14:paraId="6A9DB4B1" w14:textId="77777777" w:rsidR="006A2E4F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CARRELLO</w:t>
      </w:r>
    </w:p>
    <w:p w14:paraId="3F29CCAF" w14:textId="77777777" w:rsidR="006A2E4F" w:rsidRDefault="006A2E4F" w:rsidP="00D016D4">
      <w:pPr>
        <w:pStyle w:val="Nessunaspaziatura"/>
        <w:ind w:left="709"/>
      </w:pPr>
    </w:p>
    <w:p w14:paraId="419E1C02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Boundary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69A548AC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4E1E76C" w14:textId="127BF1CC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Pulsante “</w:t>
      </w:r>
      <w:r>
        <w:rPr>
          <w:sz w:val="28"/>
          <w:szCs w:val="28"/>
        </w:rPr>
        <w:t>Carrello</w:t>
      </w:r>
      <w:r w:rsidRPr="00072FFC">
        <w:rPr>
          <w:sz w:val="28"/>
          <w:szCs w:val="28"/>
        </w:rPr>
        <w:t xml:space="preserve">”: pulsante che permette di </w:t>
      </w:r>
      <w:r>
        <w:rPr>
          <w:sz w:val="28"/>
          <w:szCs w:val="28"/>
        </w:rPr>
        <w:t>accedere al carrello dell’utente che ha effettuato il login.</w:t>
      </w:r>
    </w:p>
    <w:p w14:paraId="6977D427" w14:textId="37F7D895" w:rsid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 “Aggiorna”: pulsante utilizzato per aggiornare la quantità di un oggetto aggiunto al carrello.</w:t>
      </w:r>
    </w:p>
    <w:p w14:paraId="3512C5AB" w14:textId="3A3C8BD2" w:rsidR="00D02E33" w:rsidRPr="003B519E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</w:t>
      </w:r>
      <w:r w:rsidR="00D02E33">
        <w:rPr>
          <w:sz w:val="28"/>
          <w:szCs w:val="28"/>
        </w:rPr>
        <w:t xml:space="preserve"> “Paga”: pulsante utilizzato dall’utente per confermare l’acquisto.</w:t>
      </w:r>
    </w:p>
    <w:p w14:paraId="2C36015F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EDF6198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Control </w:t>
      </w:r>
    </w:p>
    <w:p w14:paraId="4AAFD404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6658873" w14:textId="1B2D1C2A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Controllo “</w:t>
      </w:r>
      <w:r>
        <w:rPr>
          <w:sz w:val="28"/>
          <w:szCs w:val="28"/>
        </w:rPr>
        <w:t>Carrello</w:t>
      </w:r>
      <w:r w:rsidRPr="00072FFC">
        <w:rPr>
          <w:sz w:val="28"/>
          <w:szCs w:val="28"/>
        </w:rPr>
        <w:t>”: oggetto controllo che gestisce</w:t>
      </w:r>
      <w:r>
        <w:rPr>
          <w:sz w:val="28"/>
          <w:szCs w:val="28"/>
        </w:rPr>
        <w:t xml:space="preserve"> l’accesso al carrello di un utente.</w:t>
      </w:r>
    </w:p>
    <w:p w14:paraId="10308C4E" w14:textId="2C9E37C6" w:rsidR="00373623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Controllo “Aggiorna”: oggetto di controllo che gestisce l’aggiornamento del numero di prodotti presenti nel carrello.</w:t>
      </w:r>
    </w:p>
    <w:p w14:paraId="31834EB9" w14:textId="4CCE6977" w:rsidR="00373623" w:rsidRPr="00373623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Controllo “Paga”: controllo che visualizza un pannello con la richiesta di inserimento dei dati di pagamento dell’utente. Successivamente il pagamento sarà effettuato.</w:t>
      </w:r>
    </w:p>
    <w:p w14:paraId="156FE680" w14:textId="77777777" w:rsidR="00373623" w:rsidRDefault="00373623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0EA876F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Entity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405A5303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42F81F1" w14:textId="697DBDEA" w:rsidR="006A2E4F" w:rsidRDefault="006A2E4F" w:rsidP="00D016D4">
      <w:pPr>
        <w:pStyle w:val="Nessunaspaziatura"/>
        <w:numPr>
          <w:ilvl w:val="0"/>
          <w:numId w:val="25"/>
        </w:numPr>
      </w:pPr>
      <w:r w:rsidRPr="00072FFC">
        <w:rPr>
          <w:sz w:val="28"/>
          <w:szCs w:val="28"/>
        </w:rPr>
        <w:t xml:space="preserve">Utente registrato: utente che </w:t>
      </w:r>
      <w:r>
        <w:rPr>
          <w:sz w:val="28"/>
          <w:szCs w:val="28"/>
        </w:rPr>
        <w:t>può accedere al carrello</w:t>
      </w:r>
      <w:r w:rsidR="00373623">
        <w:rPr>
          <w:sz w:val="28"/>
          <w:szCs w:val="28"/>
        </w:rPr>
        <w:t xml:space="preserve"> ed acquistare quindi prodotti</w:t>
      </w:r>
      <w:r w:rsidRPr="00072FFC">
        <w:rPr>
          <w:sz w:val="28"/>
          <w:szCs w:val="28"/>
        </w:rPr>
        <w:t>.</w:t>
      </w:r>
    </w:p>
    <w:p w14:paraId="0D98D66B" w14:textId="77777777" w:rsidR="00EB3D15" w:rsidRDefault="00EB3D15" w:rsidP="00D016D4">
      <w:pPr>
        <w:pStyle w:val="Nessunaspaziatura"/>
        <w:ind w:left="709"/>
        <w:rPr>
          <w:b/>
          <w:sz w:val="32"/>
          <w:szCs w:val="32"/>
        </w:rPr>
      </w:pPr>
    </w:p>
    <w:p w14:paraId="53E13064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437B957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2AD86A27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B666E82" w14:textId="0BE9FE96" w:rsidR="006A2E4F" w:rsidRPr="00AE3033" w:rsidRDefault="00373623" w:rsidP="00D016D4">
      <w:pPr>
        <w:pStyle w:val="Nessunaspaziatura"/>
        <w:numPr>
          <w:ilvl w:val="0"/>
          <w:numId w:val="25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ELIMINAZIONE</w:t>
      </w:r>
      <w:r w:rsidR="006A2E4F" w:rsidRPr="00AE3033">
        <w:rPr>
          <w:b/>
          <w:sz w:val="32"/>
          <w:szCs w:val="32"/>
        </w:rPr>
        <w:t xml:space="preserve"> OGGETTO DAL CARRELLO</w:t>
      </w:r>
    </w:p>
    <w:p w14:paraId="63AA4E6F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</w:rPr>
      </w:pPr>
    </w:p>
    <w:p w14:paraId="178FF708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Boundary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0904A74E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293140F" w14:textId="362B9B00" w:rsidR="006A2E4F" w:rsidRPr="00072FFC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Pulsante “</w:t>
      </w:r>
      <w:r>
        <w:rPr>
          <w:sz w:val="28"/>
          <w:szCs w:val="28"/>
        </w:rPr>
        <w:t>X</w:t>
      </w:r>
      <w:r w:rsidRPr="00072FFC">
        <w:rPr>
          <w:sz w:val="28"/>
          <w:szCs w:val="28"/>
        </w:rPr>
        <w:t xml:space="preserve">”: pulsante che permette di </w:t>
      </w:r>
      <w:r>
        <w:rPr>
          <w:sz w:val="28"/>
          <w:szCs w:val="28"/>
        </w:rPr>
        <w:t>eliminare un oggetto aggiunto precedentemente nel carrello.</w:t>
      </w:r>
    </w:p>
    <w:p w14:paraId="2F754A2F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1ABB288" w14:textId="77777777" w:rsidR="006A2E4F" w:rsidRPr="00373623" w:rsidRDefault="00373623" w:rsidP="00D016D4">
      <w:pPr>
        <w:pStyle w:val="Nessunaspaziatura"/>
        <w:ind w:left="709"/>
        <w:rPr>
          <w:sz w:val="28"/>
          <w:szCs w:val="28"/>
        </w:rPr>
      </w:pPr>
      <w:r>
        <w:rPr>
          <w:sz w:val="28"/>
          <w:szCs w:val="28"/>
          <w:u w:val="single"/>
        </w:rPr>
        <w:t>Control</w:t>
      </w:r>
    </w:p>
    <w:p w14:paraId="72ECF3DA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753FA58" w14:textId="12858F44" w:rsidR="006A2E4F" w:rsidRPr="00072FFC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Controllo “</w:t>
      </w:r>
      <w:r>
        <w:rPr>
          <w:sz w:val="28"/>
          <w:szCs w:val="28"/>
        </w:rPr>
        <w:t>X</w:t>
      </w:r>
      <w:r w:rsidRPr="00072FFC">
        <w:rPr>
          <w:sz w:val="28"/>
          <w:szCs w:val="28"/>
        </w:rPr>
        <w:t>”: oggetto controllo che gestisce</w:t>
      </w:r>
      <w:r>
        <w:rPr>
          <w:sz w:val="28"/>
          <w:szCs w:val="28"/>
        </w:rPr>
        <w:t xml:space="preserve"> l’eliminazione di un prodotto dal carrello.</w:t>
      </w:r>
    </w:p>
    <w:p w14:paraId="3BB7B718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1F7E53E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Entity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6E2246F9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409BB4A" w14:textId="5149EFE2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 xml:space="preserve">Utente registrato: utente che </w:t>
      </w:r>
      <w:r>
        <w:rPr>
          <w:sz w:val="28"/>
          <w:szCs w:val="28"/>
        </w:rPr>
        <w:t>può eliminare un prodotto dal carrello</w:t>
      </w:r>
      <w:r w:rsidRPr="00072FFC">
        <w:rPr>
          <w:sz w:val="28"/>
          <w:szCs w:val="28"/>
        </w:rPr>
        <w:t xml:space="preserve">. </w:t>
      </w:r>
    </w:p>
    <w:p w14:paraId="7462D108" w14:textId="77777777" w:rsidR="006A2E4F" w:rsidRPr="005D1834" w:rsidRDefault="006A2E4F" w:rsidP="00D016D4">
      <w:pPr>
        <w:pStyle w:val="Nessunaspaziatura"/>
        <w:ind w:left="709"/>
        <w:rPr>
          <w:b/>
          <w:sz w:val="16"/>
          <w:szCs w:val="16"/>
        </w:rPr>
      </w:pPr>
    </w:p>
    <w:p w14:paraId="0DFA273B" w14:textId="77777777" w:rsidR="00EB3D15" w:rsidRPr="00465680" w:rsidRDefault="00EB3D15" w:rsidP="00D016D4">
      <w:pPr>
        <w:pStyle w:val="Nessunaspaziatura"/>
        <w:ind w:left="709"/>
        <w:rPr>
          <w:b/>
          <w:sz w:val="32"/>
          <w:szCs w:val="32"/>
          <w:u w:val="single"/>
        </w:rPr>
      </w:pPr>
    </w:p>
    <w:p w14:paraId="50BFB7B5" w14:textId="77777777" w:rsidR="006A2E4F" w:rsidRPr="00AE3033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INSERISCI PRODOTTO</w:t>
      </w:r>
    </w:p>
    <w:p w14:paraId="65F77A36" w14:textId="77777777" w:rsidR="006A2E4F" w:rsidRDefault="006A2E4F" w:rsidP="00D016D4">
      <w:pPr>
        <w:pStyle w:val="Nessunaspaziatura"/>
        <w:ind w:left="709"/>
      </w:pPr>
    </w:p>
    <w:p w14:paraId="62185330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  <w:proofErr w:type="spellStart"/>
      <w:r w:rsidRPr="00EE201A">
        <w:rPr>
          <w:rFonts w:cs="Calibri"/>
          <w:color w:val="000000"/>
          <w:sz w:val="28"/>
          <w:szCs w:val="28"/>
          <w:u w:val="single"/>
        </w:rPr>
        <w:t>Boundary</w:t>
      </w:r>
      <w:proofErr w:type="spellEnd"/>
      <w:r w:rsidRPr="00EE201A">
        <w:rPr>
          <w:rFonts w:cs="Calibri"/>
          <w:color w:val="000000"/>
          <w:sz w:val="28"/>
          <w:szCs w:val="28"/>
          <w:u w:val="single"/>
        </w:rPr>
        <w:t xml:space="preserve"> </w:t>
      </w:r>
    </w:p>
    <w:p w14:paraId="5A3C5604" w14:textId="77777777" w:rsidR="006A2E4F" w:rsidRPr="00EE201A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57BCC1C6" w14:textId="69093DBA" w:rsidR="006A2E4F" w:rsidRPr="00EE201A" w:rsidRDefault="00373623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>
        <w:rPr>
          <w:rFonts w:cs="Calibri"/>
          <w:color w:val="000000"/>
          <w:sz w:val="28"/>
          <w:szCs w:val="28"/>
        </w:rPr>
        <w:t>Form</w:t>
      </w:r>
      <w:r w:rsidR="006A2E4F">
        <w:rPr>
          <w:rFonts w:cs="Calibri"/>
          <w:color w:val="000000"/>
          <w:sz w:val="28"/>
          <w:szCs w:val="28"/>
        </w:rPr>
        <w:t xml:space="preserve"> “aggiungi prodotto</w:t>
      </w:r>
      <w:r>
        <w:rPr>
          <w:rFonts w:cs="Calibri"/>
          <w:color w:val="000000"/>
          <w:sz w:val="28"/>
          <w:szCs w:val="28"/>
        </w:rPr>
        <w:t xml:space="preserve">”: </w:t>
      </w:r>
      <w:proofErr w:type="spellStart"/>
      <w:r>
        <w:rPr>
          <w:rFonts w:cs="Calibri"/>
          <w:color w:val="000000"/>
          <w:sz w:val="28"/>
          <w:szCs w:val="28"/>
        </w:rPr>
        <w:t>form</w:t>
      </w:r>
      <w:proofErr w:type="spellEnd"/>
      <w:r>
        <w:rPr>
          <w:rFonts w:cs="Calibri"/>
          <w:color w:val="000000"/>
          <w:sz w:val="28"/>
          <w:szCs w:val="28"/>
        </w:rPr>
        <w:t xml:space="preserve"> in cui l’amministratore</w:t>
      </w:r>
      <w:r w:rsidR="006A2E4F" w:rsidRPr="00EE201A">
        <w:rPr>
          <w:rFonts w:cs="Calibri"/>
          <w:color w:val="000000"/>
          <w:sz w:val="28"/>
          <w:szCs w:val="28"/>
        </w:rPr>
        <w:t xml:space="preserve"> inse</w:t>
      </w:r>
      <w:r w:rsidR="00465680">
        <w:rPr>
          <w:rFonts w:cs="Calibri"/>
          <w:color w:val="000000"/>
          <w:sz w:val="28"/>
          <w:szCs w:val="28"/>
        </w:rPr>
        <w:t>rirà le informazioni relative ad un nuovo</w:t>
      </w:r>
      <w:r w:rsidR="006A2E4F">
        <w:rPr>
          <w:rFonts w:cs="Calibri"/>
          <w:color w:val="000000"/>
          <w:sz w:val="28"/>
          <w:szCs w:val="28"/>
        </w:rPr>
        <w:t xml:space="preserve"> prodotto</w:t>
      </w:r>
      <w:r w:rsidR="006A2E4F" w:rsidRPr="00EE201A">
        <w:rPr>
          <w:rFonts w:cs="Calibri"/>
          <w:color w:val="000000"/>
          <w:sz w:val="28"/>
          <w:szCs w:val="28"/>
        </w:rPr>
        <w:t xml:space="preserve">. </w:t>
      </w:r>
    </w:p>
    <w:p w14:paraId="7F62BF76" w14:textId="2291F9CA" w:rsidR="006A2E4F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 w:rsidRPr="00EE201A">
        <w:rPr>
          <w:rFonts w:cs="Calibri"/>
          <w:color w:val="000000"/>
          <w:sz w:val="28"/>
          <w:szCs w:val="28"/>
        </w:rPr>
        <w:t>Pulsante</w:t>
      </w:r>
      <w:r w:rsidR="00465680">
        <w:rPr>
          <w:rFonts w:cs="Calibri"/>
          <w:color w:val="000000"/>
          <w:sz w:val="28"/>
          <w:szCs w:val="28"/>
        </w:rPr>
        <w:t xml:space="preserve"> "Inserisci": pulsante </w:t>
      </w:r>
      <w:r w:rsidRPr="00EE201A">
        <w:rPr>
          <w:rFonts w:cs="Calibri"/>
          <w:color w:val="000000"/>
          <w:sz w:val="28"/>
          <w:szCs w:val="28"/>
        </w:rPr>
        <w:t>premuto dall</w:t>
      </w:r>
      <w:r>
        <w:rPr>
          <w:rFonts w:cs="Calibri"/>
          <w:color w:val="000000"/>
          <w:sz w:val="28"/>
          <w:szCs w:val="28"/>
        </w:rPr>
        <w:t>’amministratore</w:t>
      </w:r>
      <w:r w:rsidRPr="00EE201A">
        <w:rPr>
          <w:rFonts w:cs="Calibri"/>
          <w:color w:val="000000"/>
          <w:sz w:val="28"/>
          <w:szCs w:val="28"/>
        </w:rPr>
        <w:t xml:space="preserve"> per procedere all'inserimento del</w:t>
      </w:r>
      <w:r>
        <w:rPr>
          <w:rFonts w:cs="Calibri"/>
          <w:color w:val="000000"/>
          <w:sz w:val="28"/>
          <w:szCs w:val="28"/>
        </w:rPr>
        <w:t xml:space="preserve"> prodotto</w:t>
      </w:r>
      <w:r w:rsidRPr="00EE201A">
        <w:rPr>
          <w:rFonts w:cs="Calibri"/>
          <w:color w:val="000000"/>
          <w:sz w:val="28"/>
          <w:szCs w:val="28"/>
        </w:rPr>
        <w:t xml:space="preserve">. </w:t>
      </w:r>
    </w:p>
    <w:p w14:paraId="0A581FB6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71C536BF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  <w:r>
        <w:rPr>
          <w:rFonts w:cs="Calibri"/>
          <w:color w:val="000000"/>
          <w:sz w:val="28"/>
          <w:szCs w:val="28"/>
          <w:u w:val="single"/>
        </w:rPr>
        <w:t>Control</w:t>
      </w:r>
    </w:p>
    <w:p w14:paraId="35D22EFB" w14:textId="77777777" w:rsidR="006A2E4F" w:rsidRPr="00EE201A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5B6114BF" w14:textId="339C5B75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EE201A">
        <w:rPr>
          <w:sz w:val="28"/>
          <w:szCs w:val="28"/>
        </w:rPr>
        <w:t>Controllo</w:t>
      </w:r>
      <w:r w:rsidR="00465680">
        <w:rPr>
          <w:sz w:val="28"/>
          <w:szCs w:val="28"/>
        </w:rPr>
        <w:t xml:space="preserve"> </w:t>
      </w:r>
      <w:r w:rsidRPr="00EE201A">
        <w:rPr>
          <w:sz w:val="28"/>
          <w:szCs w:val="28"/>
        </w:rPr>
        <w:t>Inserisci: oggetto controllo che gestisce l'attività di inserimento del</w:t>
      </w:r>
      <w:r>
        <w:rPr>
          <w:sz w:val="28"/>
          <w:szCs w:val="28"/>
        </w:rPr>
        <w:t xml:space="preserve"> prodotto</w:t>
      </w:r>
      <w:r w:rsidRPr="00EE201A">
        <w:rPr>
          <w:sz w:val="28"/>
          <w:szCs w:val="28"/>
        </w:rPr>
        <w:t xml:space="preserve"> </w:t>
      </w:r>
      <w:r w:rsidR="00465680">
        <w:rPr>
          <w:sz w:val="28"/>
          <w:szCs w:val="28"/>
        </w:rPr>
        <w:t xml:space="preserve">nel sistema </w:t>
      </w:r>
      <w:r w:rsidRPr="00EE201A">
        <w:rPr>
          <w:sz w:val="28"/>
          <w:szCs w:val="28"/>
        </w:rPr>
        <w:t>dopo che l’</w:t>
      </w:r>
      <w:r>
        <w:rPr>
          <w:sz w:val="28"/>
          <w:szCs w:val="28"/>
        </w:rPr>
        <w:t>ammin</w:t>
      </w:r>
      <w:r w:rsidR="00C52F2A">
        <w:rPr>
          <w:sz w:val="28"/>
          <w:szCs w:val="28"/>
        </w:rPr>
        <w:t>i</w:t>
      </w:r>
      <w:r>
        <w:rPr>
          <w:sz w:val="28"/>
          <w:szCs w:val="28"/>
        </w:rPr>
        <w:t>stratore</w:t>
      </w:r>
      <w:r w:rsidRPr="00EE201A">
        <w:rPr>
          <w:sz w:val="28"/>
          <w:szCs w:val="28"/>
        </w:rPr>
        <w:t xml:space="preserve"> h</w:t>
      </w:r>
      <w:r w:rsidR="00465680">
        <w:rPr>
          <w:sz w:val="28"/>
          <w:szCs w:val="28"/>
        </w:rPr>
        <w:t xml:space="preserve">a premuto il </w:t>
      </w:r>
      <w:r w:rsidR="00465680" w:rsidRPr="00465680">
        <w:rPr>
          <w:sz w:val="28"/>
          <w:szCs w:val="28"/>
        </w:rPr>
        <w:t>p</w:t>
      </w:r>
      <w:r w:rsidRPr="00465680">
        <w:rPr>
          <w:sz w:val="28"/>
          <w:szCs w:val="28"/>
        </w:rPr>
        <w:t>ulsante</w:t>
      </w:r>
      <w:r>
        <w:rPr>
          <w:sz w:val="28"/>
          <w:szCs w:val="28"/>
        </w:rPr>
        <w:t xml:space="preserve"> inserisci.</w:t>
      </w:r>
    </w:p>
    <w:p w14:paraId="3665BAC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77BA5002" w14:textId="77777777" w:rsidR="006A2E4F" w:rsidRPr="00CD78E4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CD78E4">
        <w:rPr>
          <w:sz w:val="28"/>
          <w:szCs w:val="28"/>
          <w:u w:val="single"/>
        </w:rPr>
        <w:t>Entity</w:t>
      </w:r>
      <w:proofErr w:type="spellEnd"/>
      <w:r w:rsidRPr="00CD78E4">
        <w:rPr>
          <w:sz w:val="28"/>
          <w:szCs w:val="28"/>
          <w:u w:val="single"/>
        </w:rPr>
        <w:t xml:space="preserve"> </w:t>
      </w:r>
    </w:p>
    <w:p w14:paraId="419C4B05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23F6E70B" w14:textId="1E1F5337" w:rsidR="006A2E4F" w:rsidRPr="00EE201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Amministratore</w:t>
      </w:r>
      <w:r w:rsidRPr="00EE201A">
        <w:rPr>
          <w:sz w:val="28"/>
          <w:szCs w:val="28"/>
        </w:rPr>
        <w:t xml:space="preserve">: </w:t>
      </w:r>
      <w:r>
        <w:rPr>
          <w:sz w:val="28"/>
          <w:szCs w:val="28"/>
        </w:rPr>
        <w:t>amministratore</w:t>
      </w:r>
      <w:r w:rsidR="00465680">
        <w:rPr>
          <w:sz w:val="28"/>
          <w:szCs w:val="28"/>
        </w:rPr>
        <w:t xml:space="preserve"> che </w:t>
      </w:r>
      <w:r w:rsidR="00465680" w:rsidRPr="00465680">
        <w:rPr>
          <w:sz w:val="28"/>
          <w:szCs w:val="28"/>
        </w:rPr>
        <w:t>inserisc</w:t>
      </w:r>
      <w:r w:rsidRPr="00465680">
        <w:rPr>
          <w:sz w:val="28"/>
          <w:szCs w:val="28"/>
        </w:rPr>
        <w:t>e</w:t>
      </w:r>
      <w:r w:rsidRPr="00EE201A">
        <w:rPr>
          <w:sz w:val="28"/>
          <w:szCs w:val="28"/>
        </w:rPr>
        <w:t xml:space="preserve"> un nuovo </w:t>
      </w:r>
      <w:r>
        <w:rPr>
          <w:sz w:val="28"/>
          <w:szCs w:val="28"/>
        </w:rPr>
        <w:t>prodotto</w:t>
      </w:r>
      <w:r w:rsidRPr="00EE201A">
        <w:rPr>
          <w:sz w:val="28"/>
          <w:szCs w:val="28"/>
        </w:rPr>
        <w:t xml:space="preserve">. </w:t>
      </w:r>
    </w:p>
    <w:p w14:paraId="520A5DDF" w14:textId="32C81516" w:rsidR="006A2E4F" w:rsidRPr="00EE201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Prodotto</w:t>
      </w:r>
      <w:r w:rsidR="00500D93">
        <w:rPr>
          <w:sz w:val="28"/>
          <w:szCs w:val="28"/>
        </w:rPr>
        <w:t>:</w:t>
      </w:r>
      <w:r w:rsidRPr="00EE201A">
        <w:rPr>
          <w:sz w:val="28"/>
          <w:szCs w:val="28"/>
        </w:rPr>
        <w:t xml:space="preserve"> è l'oggetto che rappresenta l'eventuale</w:t>
      </w:r>
      <w:r w:rsidR="00893755">
        <w:rPr>
          <w:sz w:val="28"/>
          <w:szCs w:val="28"/>
        </w:rPr>
        <w:t xml:space="preserve"> nuovo</w:t>
      </w:r>
      <w:r w:rsidRPr="00EE201A">
        <w:rPr>
          <w:sz w:val="28"/>
          <w:szCs w:val="28"/>
        </w:rPr>
        <w:t xml:space="preserve"> annuncio inserito dall'utente </w:t>
      </w:r>
    </w:p>
    <w:p w14:paraId="72C01BC9" w14:textId="40DDB7FF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EE201A">
        <w:rPr>
          <w:sz w:val="28"/>
          <w:szCs w:val="28"/>
        </w:rPr>
        <w:t>Lista “</w:t>
      </w:r>
      <w:r>
        <w:rPr>
          <w:sz w:val="28"/>
          <w:szCs w:val="28"/>
        </w:rPr>
        <w:t>Oggetti</w:t>
      </w:r>
      <w:r w:rsidRPr="00EE201A">
        <w:rPr>
          <w:sz w:val="28"/>
          <w:szCs w:val="28"/>
        </w:rPr>
        <w:t>”: parte del sistema che si occupa della gestione dell'</w:t>
      </w:r>
      <w:r w:rsidR="00893755">
        <w:rPr>
          <w:sz w:val="28"/>
          <w:szCs w:val="28"/>
        </w:rPr>
        <w:t>inserimento</w:t>
      </w:r>
      <w:r w:rsidRPr="00EE201A">
        <w:rPr>
          <w:sz w:val="28"/>
          <w:szCs w:val="28"/>
        </w:rPr>
        <w:t xml:space="preserve"> degli annunci.</w:t>
      </w:r>
    </w:p>
    <w:p w14:paraId="4EF6DDD0" w14:textId="77777777" w:rsidR="005D1834" w:rsidRDefault="005D1834" w:rsidP="00D016D4">
      <w:pPr>
        <w:pStyle w:val="Nessunaspaziatura"/>
        <w:ind w:left="709"/>
        <w:rPr>
          <w:b/>
          <w:bCs/>
          <w:sz w:val="32"/>
          <w:szCs w:val="32"/>
        </w:rPr>
      </w:pPr>
    </w:p>
    <w:p w14:paraId="6FA84EB3" w14:textId="77777777" w:rsidR="006A2E4F" w:rsidRPr="006A2E4F" w:rsidRDefault="006A2E4F" w:rsidP="00D016D4">
      <w:pPr>
        <w:pStyle w:val="Nessunaspaziatura"/>
        <w:ind w:left="709"/>
        <w:jc w:val="center"/>
        <w:rPr>
          <w:sz w:val="28"/>
          <w:szCs w:val="28"/>
        </w:rPr>
      </w:pPr>
      <w:r w:rsidRPr="00C60BBE">
        <w:rPr>
          <w:b/>
          <w:bCs/>
          <w:sz w:val="32"/>
          <w:szCs w:val="32"/>
        </w:rPr>
        <w:t xml:space="preserve">MODIFICA </w:t>
      </w:r>
      <w:r>
        <w:rPr>
          <w:b/>
          <w:bCs/>
          <w:sz w:val="32"/>
          <w:szCs w:val="32"/>
        </w:rPr>
        <w:t>PRODOTTO</w:t>
      </w:r>
    </w:p>
    <w:p w14:paraId="26E01693" w14:textId="77777777" w:rsidR="006A2E4F" w:rsidRPr="00C60BBE" w:rsidRDefault="006A2E4F" w:rsidP="00D016D4">
      <w:pPr>
        <w:pStyle w:val="Default"/>
        <w:ind w:left="709"/>
        <w:jc w:val="center"/>
        <w:rPr>
          <w:sz w:val="32"/>
          <w:szCs w:val="32"/>
        </w:rPr>
      </w:pPr>
    </w:p>
    <w:p w14:paraId="7DCECE74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proofErr w:type="spellStart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>Boundary</w:t>
      </w:r>
      <w:proofErr w:type="spellEnd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</w:p>
    <w:p w14:paraId="01D33C2B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1FB7F332" w14:textId="6F255794" w:rsidR="00C536A0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Form “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>modifica prodotto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”: </w:t>
      </w:r>
      <w:proofErr w:type="spellStart"/>
      <w:r w:rsidRPr="00D016D4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Pr="00D016D4">
        <w:rPr>
          <w:rFonts w:ascii="Calibri" w:hAnsi="Calibri" w:cs="Calibri"/>
          <w:color w:val="000000"/>
          <w:sz w:val="28"/>
          <w:szCs w:val="28"/>
        </w:rPr>
        <w:t xml:space="preserve"> contenente le informazioni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 xml:space="preserve"> dei prodotti.</w:t>
      </w:r>
    </w:p>
    <w:p w14:paraId="6EF99A22" w14:textId="6906A69D" w:rsidR="006A2E4F" w:rsidRPr="00D016D4" w:rsidRDefault="00C536A0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Selettore: pannello in cui è possibile scorrere i vari prodotti presenti nel database.</w:t>
      </w:r>
      <w:r w:rsidR="006A2E4F"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789AFA71" w14:textId="4A47E5A8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Pulsante "Modifica": Pulsante premuto dall'ammin</w:t>
      </w:r>
      <w:r w:rsidR="00C52F2A" w:rsidRPr="00D016D4">
        <w:rPr>
          <w:rFonts w:ascii="Calibri" w:hAnsi="Calibri" w:cs="Calibri"/>
          <w:color w:val="000000"/>
          <w:sz w:val="28"/>
          <w:szCs w:val="28"/>
        </w:rPr>
        <w:t>i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stratore per apportare le 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modifiche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>, quali quantità e prezzo,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all’annuncio del prodotto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 xml:space="preserve"> e quindi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nel database del sistema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6C86B70F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0729BDF4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Control </w:t>
      </w:r>
    </w:p>
    <w:p w14:paraId="6768E4B9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3E1B780E" w14:textId="39049E71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Controllo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D016D4">
        <w:rPr>
          <w:rFonts w:ascii="Calibri" w:hAnsi="Calibri" w:cs="Calibri"/>
          <w:color w:val="000000"/>
          <w:sz w:val="28"/>
          <w:szCs w:val="28"/>
        </w:rPr>
        <w:t>Modifica: oggetto controllo che rappresenta l'attività di modifica del prodotto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premendo il p</w:t>
      </w:r>
      <w:r w:rsidRPr="00D016D4">
        <w:rPr>
          <w:rFonts w:ascii="Calibri" w:hAnsi="Calibri" w:cs="Calibri"/>
          <w:color w:val="000000"/>
          <w:sz w:val="28"/>
          <w:szCs w:val="28"/>
        </w:rPr>
        <w:t>ulsante modifica</w:t>
      </w:r>
      <w:r w:rsidR="007C56E9" w:rsidRPr="00D016D4">
        <w:rPr>
          <w:rFonts w:ascii="Calibri" w:hAnsi="Calibri" w:cs="Calibri"/>
          <w:color w:val="000000"/>
          <w:sz w:val="28"/>
          <w:szCs w:val="28"/>
        </w:rPr>
        <w:t>.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ED98BAD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3AD0367A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proofErr w:type="spellStart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>Entity</w:t>
      </w:r>
      <w:proofErr w:type="spellEnd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</w:p>
    <w:p w14:paraId="60C6BCDC" w14:textId="77777777" w:rsidR="006A2E4F" w:rsidRPr="00C60BBE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43483C42" w14:textId="6320B619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Amministratore: ammin</w:t>
      </w:r>
      <w:r w:rsidR="00C52F2A" w:rsidRPr="00D016D4">
        <w:rPr>
          <w:rFonts w:ascii="Calibri" w:hAnsi="Calibri" w:cs="Calibri"/>
          <w:color w:val="000000"/>
          <w:sz w:val="28"/>
          <w:szCs w:val="28"/>
        </w:rPr>
        <w:t>i</w:t>
      </w:r>
      <w:r w:rsidRPr="00D016D4">
        <w:rPr>
          <w:rFonts w:ascii="Calibri" w:hAnsi="Calibri" w:cs="Calibri"/>
          <w:color w:val="000000"/>
          <w:sz w:val="28"/>
          <w:szCs w:val="28"/>
        </w:rPr>
        <w:t>stratore che accede alla pagina di Modifica per modificare il prodotto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.</w:t>
      </w:r>
    </w:p>
    <w:p w14:paraId="453C7EE0" w14:textId="258F3B10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Prodotto:</w:t>
      </w:r>
      <w:r w:rsidR="00500D93" w:rsidRPr="00D016D4">
        <w:rPr>
          <w:rFonts w:ascii="Calibri" w:hAnsi="Calibri" w:cs="Calibri"/>
          <w:color w:val="000000"/>
          <w:sz w:val="28"/>
          <w:szCs w:val="28"/>
        </w:rPr>
        <w:t xml:space="preserve"> ogge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tto in vendita su cui è possibile modificare quantità e prezzo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3CDC3B7B" w14:textId="285F2E56" w:rsidR="005D1834" w:rsidRPr="00C536A0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 w:rsidRPr="00C60BBE">
        <w:rPr>
          <w:rFonts w:cs="Calibri"/>
          <w:color w:val="000000"/>
          <w:sz w:val="28"/>
          <w:szCs w:val="28"/>
        </w:rPr>
        <w:t>Lista “</w:t>
      </w:r>
      <w:r>
        <w:rPr>
          <w:rFonts w:cs="Calibri"/>
          <w:color w:val="000000"/>
          <w:sz w:val="28"/>
          <w:szCs w:val="28"/>
        </w:rPr>
        <w:t>Prodotti</w:t>
      </w:r>
      <w:r w:rsidRPr="00C60BBE">
        <w:rPr>
          <w:rFonts w:cs="Calibri"/>
          <w:color w:val="000000"/>
          <w:sz w:val="28"/>
          <w:szCs w:val="28"/>
        </w:rPr>
        <w:t xml:space="preserve">”: parte del </w:t>
      </w:r>
      <w:r w:rsidR="00893755">
        <w:rPr>
          <w:rFonts w:cs="Calibri"/>
          <w:color w:val="000000"/>
          <w:sz w:val="28"/>
          <w:szCs w:val="28"/>
        </w:rPr>
        <w:t xml:space="preserve">database </w:t>
      </w:r>
      <w:r w:rsidR="00C536A0">
        <w:rPr>
          <w:rFonts w:cs="Calibri"/>
          <w:color w:val="000000"/>
          <w:sz w:val="28"/>
          <w:szCs w:val="28"/>
        </w:rPr>
        <w:t xml:space="preserve">del </w:t>
      </w:r>
      <w:r w:rsidRPr="00C60BBE">
        <w:rPr>
          <w:rFonts w:cs="Calibri"/>
          <w:color w:val="000000"/>
          <w:sz w:val="28"/>
          <w:szCs w:val="28"/>
        </w:rPr>
        <w:t xml:space="preserve">sistema che si occupa della gestione dell'insieme </w:t>
      </w:r>
      <w:r w:rsidR="00C536A0">
        <w:rPr>
          <w:rFonts w:cs="Calibri"/>
          <w:color w:val="000000"/>
          <w:sz w:val="28"/>
          <w:szCs w:val="28"/>
        </w:rPr>
        <w:t>dei prodotti.</w:t>
      </w:r>
    </w:p>
    <w:p w14:paraId="67E2AAEF" w14:textId="77777777" w:rsidR="005D1834" w:rsidRDefault="005D1834" w:rsidP="00D016D4">
      <w:pPr>
        <w:pStyle w:val="Nessunaspaziatura"/>
        <w:ind w:left="709"/>
        <w:rPr>
          <w:b/>
          <w:sz w:val="32"/>
          <w:szCs w:val="32"/>
        </w:rPr>
      </w:pPr>
    </w:p>
    <w:p w14:paraId="3A7C12E4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41F12E7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07877E0D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130019B8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A8CE806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E243370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3B15E71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F2F42C8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09AD0809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10A1880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6033ADD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DB66B12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7DC47713" w14:textId="0256F9B6" w:rsidR="006A2E4F" w:rsidRDefault="006A2E4F" w:rsidP="00D016D4">
      <w:pPr>
        <w:pStyle w:val="Nessunaspaziatura"/>
        <w:ind w:left="709"/>
        <w:jc w:val="center"/>
      </w:pPr>
      <w:r>
        <w:rPr>
          <w:b/>
          <w:sz w:val="32"/>
          <w:szCs w:val="32"/>
        </w:rPr>
        <w:lastRenderedPageBreak/>
        <w:t>ELIMINA PRODOTTO</w:t>
      </w:r>
    </w:p>
    <w:p w14:paraId="75191573" w14:textId="77777777" w:rsidR="006A2E4F" w:rsidRDefault="006A2E4F" w:rsidP="00D016D4">
      <w:pPr>
        <w:pStyle w:val="Nessunaspaziatura"/>
        <w:ind w:left="709"/>
      </w:pPr>
    </w:p>
    <w:p w14:paraId="5E58DF3A" w14:textId="77777777" w:rsidR="006A2E4F" w:rsidRPr="00AE3033" w:rsidRDefault="00263830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Boundary</w:t>
      </w:r>
      <w:proofErr w:type="spellEnd"/>
    </w:p>
    <w:p w14:paraId="1278970E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747A58A" w14:textId="78155EAE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 xml:space="preserve">Form “elimina prodotto”: </w:t>
      </w:r>
      <w:proofErr w:type="spellStart"/>
      <w:r w:rsidRPr="00D016D4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Pr="00D016D4">
        <w:rPr>
          <w:rFonts w:ascii="Calibri" w:hAnsi="Calibri" w:cs="Calibri"/>
          <w:color w:val="000000"/>
          <w:sz w:val="28"/>
          <w:szCs w:val="28"/>
        </w:rPr>
        <w:t xml:space="preserve"> contenente le informazioni dei prodotti.</w:t>
      </w:r>
    </w:p>
    <w:p w14:paraId="52A6747A" w14:textId="0196859A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 xml:space="preserve">Selettore: pannello in cui è possibile scorrere i vari prodotti presenti nel database. </w:t>
      </w:r>
    </w:p>
    <w:p w14:paraId="56CF41E3" w14:textId="1E20C844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Pulsante “Elimina”: pulsante grazie al quale è possibile rimuovere dal database un annuncio completo di un prodotto, con il suo rispettivo prezzo, quantità e descrizione.</w:t>
      </w:r>
    </w:p>
    <w:p w14:paraId="681F8BF0" w14:textId="04B0FCDD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4E16BA0" w14:textId="378A2D44" w:rsidR="00D016D4" w:rsidRDefault="00D016D4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AF758AD" w14:textId="77777777" w:rsidR="00D016D4" w:rsidRPr="00AE3033" w:rsidRDefault="00D016D4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D48544D" w14:textId="77777777" w:rsidR="006A2E4F" w:rsidRPr="00AE303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AE3033">
        <w:rPr>
          <w:sz w:val="28"/>
          <w:szCs w:val="28"/>
          <w:u w:val="single"/>
        </w:rPr>
        <w:t xml:space="preserve">Control </w:t>
      </w:r>
    </w:p>
    <w:p w14:paraId="7AD6C6D7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C972124" w14:textId="2A9F149D" w:rsidR="006A2E4F" w:rsidRPr="00AE3033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E3033">
        <w:rPr>
          <w:sz w:val="28"/>
          <w:szCs w:val="28"/>
        </w:rPr>
        <w:t>Controllo</w:t>
      </w:r>
      <w:r w:rsidR="00B14A32">
        <w:rPr>
          <w:sz w:val="28"/>
          <w:szCs w:val="28"/>
        </w:rPr>
        <w:t xml:space="preserve"> </w:t>
      </w:r>
      <w:r w:rsidRPr="00AE3033">
        <w:rPr>
          <w:sz w:val="28"/>
          <w:szCs w:val="28"/>
        </w:rPr>
        <w:t>Elimina: oggetto controllo che gestisce l'attività di eliminazione dell'annuncio d</w:t>
      </w:r>
      <w:r w:rsidR="00B14A32">
        <w:rPr>
          <w:sz w:val="28"/>
          <w:szCs w:val="28"/>
        </w:rPr>
        <w:t>opo che l’utente ha premuto il p</w:t>
      </w:r>
      <w:r w:rsidRPr="00AE3033">
        <w:rPr>
          <w:sz w:val="28"/>
          <w:szCs w:val="28"/>
        </w:rPr>
        <w:t xml:space="preserve">ulsante Elimina. </w:t>
      </w:r>
    </w:p>
    <w:p w14:paraId="6CDF1F71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6C62930" w14:textId="77777777" w:rsidR="006A2E4F" w:rsidRPr="00AE303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AE3033">
        <w:rPr>
          <w:sz w:val="28"/>
          <w:szCs w:val="28"/>
          <w:u w:val="single"/>
        </w:rPr>
        <w:t>Entity</w:t>
      </w:r>
      <w:proofErr w:type="spellEnd"/>
      <w:r w:rsidRPr="00AE3033">
        <w:rPr>
          <w:sz w:val="28"/>
          <w:szCs w:val="28"/>
          <w:u w:val="single"/>
        </w:rPr>
        <w:t xml:space="preserve"> </w:t>
      </w:r>
    </w:p>
    <w:p w14:paraId="3B26E916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EC8B1E1" w14:textId="508CB7D5" w:rsidR="006A2E4F" w:rsidRPr="00AE3033" w:rsidRDefault="00B14A32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Amministratore</w:t>
      </w:r>
      <w:r w:rsidR="006A2E4F" w:rsidRPr="00AE3033">
        <w:rPr>
          <w:sz w:val="28"/>
          <w:szCs w:val="28"/>
        </w:rPr>
        <w:t xml:space="preserve">: </w:t>
      </w:r>
      <w:r w:rsidR="006A2E4F">
        <w:rPr>
          <w:sz w:val="28"/>
          <w:szCs w:val="28"/>
        </w:rPr>
        <w:t>amministratore</w:t>
      </w:r>
      <w:r w:rsidR="006A2E4F" w:rsidRPr="00AE3033">
        <w:rPr>
          <w:sz w:val="28"/>
          <w:szCs w:val="28"/>
        </w:rPr>
        <w:t xml:space="preserve"> che </w:t>
      </w:r>
      <w:r w:rsidR="006A2E4F">
        <w:rPr>
          <w:sz w:val="28"/>
          <w:szCs w:val="28"/>
        </w:rPr>
        <w:t>elimina un prodotto presente sul sito</w:t>
      </w:r>
      <w:r w:rsidR="006A2E4F" w:rsidRPr="00AE3033">
        <w:rPr>
          <w:sz w:val="28"/>
          <w:szCs w:val="28"/>
        </w:rPr>
        <w:t xml:space="preserve">. </w:t>
      </w:r>
    </w:p>
    <w:p w14:paraId="545CEA1E" w14:textId="41753787" w:rsidR="006A2E4F" w:rsidRPr="00AE3033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Prodotto</w:t>
      </w:r>
      <w:r w:rsidRPr="00AE3033">
        <w:rPr>
          <w:sz w:val="28"/>
          <w:szCs w:val="28"/>
        </w:rPr>
        <w:t xml:space="preserve">: l'oggetto che rappresenta </w:t>
      </w:r>
      <w:r>
        <w:rPr>
          <w:sz w:val="28"/>
          <w:szCs w:val="28"/>
        </w:rPr>
        <w:t>il prodotto</w:t>
      </w:r>
      <w:r w:rsidRPr="00AE3033">
        <w:rPr>
          <w:sz w:val="28"/>
          <w:szCs w:val="28"/>
        </w:rPr>
        <w:t xml:space="preserve"> che verrà eliminato. </w:t>
      </w:r>
    </w:p>
    <w:p w14:paraId="0B8E5186" w14:textId="48E00504" w:rsidR="006A2E4F" w:rsidRPr="00AE3033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>
        <w:rPr>
          <w:sz w:val="28"/>
          <w:szCs w:val="28"/>
        </w:rPr>
        <w:t>Lista “Prodotti</w:t>
      </w:r>
      <w:r w:rsidRPr="00AE3033">
        <w:rPr>
          <w:sz w:val="28"/>
          <w:szCs w:val="28"/>
        </w:rPr>
        <w:t>”: parte del sist</w:t>
      </w:r>
      <w:r>
        <w:rPr>
          <w:sz w:val="28"/>
          <w:szCs w:val="28"/>
        </w:rPr>
        <w:t>ema si occupa della gestione dei prodotti</w:t>
      </w:r>
      <w:r w:rsidRPr="00AE3033">
        <w:rPr>
          <w:sz w:val="28"/>
          <w:szCs w:val="28"/>
        </w:rPr>
        <w:t>.</w:t>
      </w:r>
    </w:p>
    <w:p w14:paraId="6DDA463D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</w:rPr>
      </w:pPr>
    </w:p>
    <w:p w14:paraId="69C573B7" w14:textId="77777777" w:rsidR="00517D72" w:rsidRDefault="00517D72" w:rsidP="00D016D4">
      <w:pPr>
        <w:ind w:left="709"/>
        <w:rPr>
          <w:rFonts w:ascii="Calibri" w:hAnsi="Calibri" w:cs="Calibri"/>
          <w:sz w:val="32"/>
        </w:rPr>
      </w:pPr>
    </w:p>
    <w:p w14:paraId="56F52080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4ECB35B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57A97044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A44C21D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5AD78B1B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A0069F8" w14:textId="1570D0CA" w:rsidR="00466D7D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ab/>
      </w:r>
    </w:p>
    <w:p w14:paraId="2406978C" w14:textId="744967A5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F1A19D4" w14:textId="1927AEB1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22658D27" w14:textId="4F5AE336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6CCB7830" w14:textId="2232B4CE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0E4EF99D" w14:textId="4A03019F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706215D6" w14:textId="7532BB30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644116E" w14:textId="6F5C7DA2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4A4C9B60" w14:textId="05D6826A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155D515" w14:textId="72390435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06364EF" w14:textId="533D8C99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7B47A13F" w14:textId="12524FCE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7ACC5BC9" w14:textId="05C01111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45B6396" w14:textId="1443D778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09ADE4AD" w14:textId="249334E0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E6037B0" w14:textId="77777777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CEE1CCC" w14:textId="47AE3CE3" w:rsidR="00466D7D" w:rsidRPr="00D016D4" w:rsidRDefault="007370CB" w:rsidP="007370CB">
      <w:pPr>
        <w:pStyle w:val="Titolo2"/>
        <w:numPr>
          <w:ilvl w:val="1"/>
          <w:numId w:val="12"/>
        </w:numPr>
      </w:pPr>
      <w:r>
        <w:t xml:space="preserve"> </w:t>
      </w:r>
      <w:r w:rsidR="00466D7D" w:rsidRPr="00D016D4">
        <w:t>CLASS DIAGRAM</w:t>
      </w:r>
    </w:p>
    <w:p w14:paraId="75D37F72" w14:textId="77777777" w:rsidR="00466D7D" w:rsidRPr="00D016D4" w:rsidRDefault="00466D7D" w:rsidP="00075B8E">
      <w:pPr>
        <w:jc w:val="center"/>
        <w:rPr>
          <w:rFonts w:asciiTheme="majorHAnsi" w:hAnsiTheme="majorHAnsi" w:cs="Calibri"/>
          <w:b/>
          <w:sz w:val="28"/>
          <w:szCs w:val="28"/>
        </w:rPr>
      </w:pPr>
    </w:p>
    <w:p w14:paraId="4DCD213D" w14:textId="77777777" w:rsidR="00536A86" w:rsidRPr="00D016D4" w:rsidRDefault="00536A86" w:rsidP="009B0BF1">
      <w:pPr>
        <w:rPr>
          <w:rFonts w:ascii="Calibri" w:hAnsi="Calibri" w:cs="Calibri"/>
          <w:sz w:val="28"/>
          <w:szCs w:val="28"/>
        </w:rPr>
      </w:pPr>
      <w:r w:rsidRPr="00D016D4">
        <w:rPr>
          <w:rFonts w:asciiTheme="majorHAnsi" w:hAnsiTheme="majorHAnsi" w:cs="Calibri"/>
          <w:sz w:val="28"/>
          <w:szCs w:val="28"/>
        </w:rPr>
        <w:t xml:space="preserve">Il class diagram </w:t>
      </w:r>
      <w:r w:rsidR="009B0BF1" w:rsidRPr="00D016D4">
        <w:rPr>
          <w:rFonts w:asciiTheme="majorHAnsi" w:hAnsiTheme="majorHAnsi" w:cs="Calibri"/>
          <w:sz w:val="28"/>
          <w:szCs w:val="28"/>
        </w:rPr>
        <w:t>rappresenta uno schema concettuale del progetto, ovvero fa riferimento alle classi realmente utilizzate e realizzate con un linguaggio di programmazione OO e inoltre si riferisce alle strutture dati effettivamente utilizzate</w:t>
      </w:r>
      <w:r w:rsidR="009B0BF1" w:rsidRPr="00D016D4">
        <w:rPr>
          <w:rFonts w:ascii="Calibri" w:hAnsi="Calibri" w:cs="Calibri"/>
          <w:sz w:val="28"/>
          <w:szCs w:val="28"/>
        </w:rPr>
        <w:t>.</w:t>
      </w:r>
    </w:p>
    <w:p w14:paraId="5180FF7E" w14:textId="77777777" w:rsidR="009B0BF1" w:rsidRPr="00746490" w:rsidRDefault="009B0BF1" w:rsidP="009B0BF1">
      <w:pPr>
        <w:rPr>
          <w:rFonts w:ascii="Calibri" w:hAnsi="Calibri" w:cs="Calibri"/>
          <w:sz w:val="36"/>
          <w:szCs w:val="36"/>
        </w:rPr>
      </w:pPr>
    </w:p>
    <w:p w14:paraId="5CD678E9" w14:textId="22EE7D9A" w:rsidR="009B0BF1" w:rsidRDefault="00580ECA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val="en-GB"/>
        </w:rPr>
        <w:drawing>
          <wp:inline distT="0" distB="0" distL="0" distR="0" wp14:anchorId="2A9D0FF3" wp14:editId="4A2C5CBC">
            <wp:extent cx="6113780" cy="3253740"/>
            <wp:effectExtent l="0" t="0" r="7620" b="0"/>
            <wp:docPr id="3" name="Immagine 3" descr="Schermata%202016-11-11%20alle%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ermata%202016-11-11%20alle%200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7D">
        <w:rPr>
          <w:rFonts w:ascii="Calibri" w:hAnsi="Calibri" w:cs="Calibri"/>
          <w:b/>
          <w:sz w:val="36"/>
          <w:szCs w:val="36"/>
        </w:rPr>
        <w:br w:type="page"/>
      </w:r>
    </w:p>
    <w:p w14:paraId="2AE97151" w14:textId="77777777" w:rsidR="009B0BF1" w:rsidRDefault="009B0BF1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58ACEEC4" w14:textId="5AD6A28F" w:rsidR="009B0BF1" w:rsidRPr="007370CB" w:rsidRDefault="007370CB" w:rsidP="007370CB">
      <w:pPr>
        <w:pStyle w:val="Titolo2"/>
        <w:numPr>
          <w:ilvl w:val="1"/>
          <w:numId w:val="12"/>
        </w:numPr>
        <w:rPr>
          <w:rFonts w:asciiTheme="majorHAnsi" w:hAnsiTheme="majorHAnsi"/>
        </w:rPr>
      </w:pPr>
      <w:r w:rsidRPr="007370CB">
        <w:rPr>
          <w:rFonts w:asciiTheme="majorHAnsi" w:hAnsiTheme="majorHAnsi"/>
        </w:rPr>
        <w:t xml:space="preserve"> </w:t>
      </w:r>
      <w:r w:rsidR="009B0BF1" w:rsidRPr="007370CB">
        <w:rPr>
          <w:rFonts w:asciiTheme="majorHAnsi" w:hAnsiTheme="majorHAnsi"/>
        </w:rPr>
        <w:t>MOCK-UPS</w:t>
      </w:r>
    </w:p>
    <w:p w14:paraId="7D50B3D6" w14:textId="77777777" w:rsidR="007F5ED2" w:rsidRDefault="007F5ED2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1C100265" w14:textId="5E260C8C" w:rsidR="009B0BF1" w:rsidRPr="00D016D4" w:rsidRDefault="009B0BF1" w:rsidP="009B0BF1">
      <w:pPr>
        <w:rPr>
          <w:rFonts w:asciiTheme="majorHAnsi" w:hAnsiTheme="majorHAnsi" w:cs="Calibri"/>
          <w:sz w:val="28"/>
          <w:szCs w:val="28"/>
        </w:rPr>
      </w:pPr>
      <w:r w:rsidRPr="00D016D4">
        <w:rPr>
          <w:rFonts w:asciiTheme="majorHAnsi" w:hAnsiTheme="majorHAnsi" w:cs="Calibri"/>
          <w:sz w:val="28"/>
          <w:szCs w:val="28"/>
        </w:rPr>
        <w:t>Per mockup si intende l’operazione di riprodurre un oggetto in scala ridotta o maggiorata</w:t>
      </w:r>
      <w:r w:rsidR="007F5ED2" w:rsidRPr="00D016D4">
        <w:rPr>
          <w:rFonts w:asciiTheme="majorHAnsi" w:hAnsiTheme="majorHAnsi" w:cs="Calibri"/>
          <w:sz w:val="28"/>
          <w:szCs w:val="28"/>
        </w:rPr>
        <w:t>, e come tecnica è ampiamente utilizzata nel web design per la creazione di modelli di pagine web utilizzando software grafici</w:t>
      </w:r>
      <w:r w:rsidR="00F3031F" w:rsidRPr="00D016D4">
        <w:rPr>
          <w:rFonts w:asciiTheme="majorHAnsi" w:hAnsiTheme="majorHAnsi" w:cs="Calibri"/>
          <w:sz w:val="28"/>
          <w:szCs w:val="28"/>
        </w:rPr>
        <w:t xml:space="preserve"> </w:t>
      </w:r>
      <w:r w:rsidR="007F5ED2" w:rsidRPr="00D016D4">
        <w:rPr>
          <w:rFonts w:asciiTheme="majorHAnsi" w:hAnsiTheme="majorHAnsi" w:cs="Calibri"/>
          <w:sz w:val="28"/>
          <w:szCs w:val="28"/>
        </w:rPr>
        <w:t>(nel nostro caso balsamick mockups) al posto di linguaggi software come HTML.</w:t>
      </w:r>
    </w:p>
    <w:p w14:paraId="53B0D62F" w14:textId="77777777" w:rsidR="00C52F2A" w:rsidRPr="00F3031F" w:rsidRDefault="00C52F2A" w:rsidP="00075B8E">
      <w:pPr>
        <w:jc w:val="center"/>
        <w:rPr>
          <w:rFonts w:ascii="Calibri" w:hAnsi="Calibri" w:cs="Calibri"/>
          <w:sz w:val="40"/>
          <w:szCs w:val="40"/>
        </w:rPr>
      </w:pPr>
    </w:p>
    <w:p w14:paraId="15CCCA15" w14:textId="77777777" w:rsidR="00C52F2A" w:rsidRDefault="00C52F2A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62222E9C" w14:textId="5ED5384F" w:rsidR="00C52F2A" w:rsidRPr="00D016D4" w:rsidRDefault="00C52F2A" w:rsidP="007370CB">
      <w:pPr>
        <w:pStyle w:val="Titolo2"/>
        <w:numPr>
          <w:ilvl w:val="1"/>
          <w:numId w:val="12"/>
        </w:numPr>
        <w:rPr>
          <w:rFonts w:asciiTheme="majorHAnsi" w:hAnsiTheme="majorHAnsi"/>
          <w:i w:val="0"/>
        </w:rPr>
      </w:pPr>
      <w:r>
        <w:br w:type="page"/>
      </w:r>
      <w:bookmarkStart w:id="13" w:name="_Toc468445228"/>
      <w:r w:rsidR="007370CB">
        <w:lastRenderedPageBreak/>
        <w:t xml:space="preserve"> </w:t>
      </w:r>
      <w:r w:rsidR="009874B1" w:rsidRPr="00D016D4">
        <w:rPr>
          <w:rFonts w:asciiTheme="majorHAnsi" w:hAnsiTheme="majorHAnsi"/>
          <w:i w:val="0"/>
        </w:rPr>
        <w:t>PAGINA INZIALE</w:t>
      </w:r>
      <w:bookmarkEnd w:id="13"/>
    </w:p>
    <w:p w14:paraId="58F4608E" w14:textId="77777777" w:rsidR="00025C15" w:rsidRPr="00D016D4" w:rsidRDefault="00025C15" w:rsidP="00075B8E">
      <w:pPr>
        <w:jc w:val="center"/>
        <w:rPr>
          <w:rFonts w:asciiTheme="majorHAnsi" w:hAnsiTheme="majorHAnsi" w:cs="Calibri"/>
          <w:sz w:val="28"/>
          <w:szCs w:val="28"/>
        </w:rPr>
      </w:pPr>
    </w:p>
    <w:p w14:paraId="32290FD0" w14:textId="093D3BB5" w:rsidR="00025C15" w:rsidRPr="00D016D4" w:rsidRDefault="00F3031F" w:rsidP="00D016D4">
      <w:pPr>
        <w:pStyle w:val="Nessunaspaziatura"/>
        <w:ind w:left="360"/>
        <w:rPr>
          <w:rFonts w:asciiTheme="majorHAnsi" w:hAnsiTheme="majorHAnsi"/>
          <w:sz w:val="28"/>
          <w:szCs w:val="28"/>
        </w:rPr>
      </w:pPr>
      <w:r w:rsidRPr="00D016D4">
        <w:rPr>
          <w:rFonts w:asciiTheme="majorHAnsi" w:hAnsiTheme="majorHAnsi"/>
          <w:sz w:val="28"/>
          <w:szCs w:val="28"/>
        </w:rPr>
        <w:t>L</w:t>
      </w:r>
      <w:r w:rsidR="00025C15" w:rsidRPr="00D016D4">
        <w:rPr>
          <w:rFonts w:asciiTheme="majorHAnsi" w:hAnsiTheme="majorHAnsi"/>
          <w:sz w:val="28"/>
          <w:szCs w:val="28"/>
        </w:rPr>
        <w:t>’home page del sito, dalla quale l’utente potrà iniziare la propria navigazione</w:t>
      </w:r>
      <w:r w:rsidR="00B1501E" w:rsidRPr="00D016D4">
        <w:rPr>
          <w:rFonts w:asciiTheme="majorHAnsi" w:hAnsiTheme="majorHAnsi"/>
          <w:sz w:val="28"/>
          <w:szCs w:val="28"/>
        </w:rPr>
        <w:t xml:space="preserve"> </w:t>
      </w:r>
      <w:r w:rsidR="00025C15" w:rsidRPr="00D016D4">
        <w:rPr>
          <w:rFonts w:asciiTheme="majorHAnsi" w:hAnsiTheme="majorHAnsi"/>
          <w:sz w:val="28"/>
          <w:szCs w:val="28"/>
        </w:rPr>
        <w:t>(registrarsi, accedere, visualizzare i prodotti di interesse e fare acquisti).</w:t>
      </w:r>
    </w:p>
    <w:p w14:paraId="07C4050F" w14:textId="2D040326" w:rsidR="00025C15" w:rsidRPr="00D016D4" w:rsidRDefault="00025C15" w:rsidP="00D016D4">
      <w:pPr>
        <w:pStyle w:val="Nessunaspaziatura"/>
        <w:ind w:left="360"/>
        <w:rPr>
          <w:rFonts w:asciiTheme="majorHAnsi" w:hAnsiTheme="majorHAnsi"/>
          <w:sz w:val="28"/>
          <w:szCs w:val="28"/>
        </w:rPr>
      </w:pPr>
      <w:r w:rsidRPr="00D016D4">
        <w:rPr>
          <w:rFonts w:asciiTheme="majorHAnsi" w:hAnsiTheme="majorHAnsi"/>
          <w:sz w:val="28"/>
          <w:szCs w:val="28"/>
        </w:rPr>
        <w:t>Nel sito è inoltre presente una sezione FAQ dove l’utente troverà recensioni e suggerimenti circa i prodotti che intende acquistare.</w:t>
      </w:r>
    </w:p>
    <w:p w14:paraId="6C506B70" w14:textId="77777777" w:rsidR="00025C15" w:rsidRDefault="00025C15" w:rsidP="00025C15">
      <w:pPr>
        <w:rPr>
          <w:rFonts w:ascii="Calibri" w:hAnsi="Calibri" w:cs="Calibri"/>
          <w:sz w:val="36"/>
          <w:szCs w:val="36"/>
        </w:rPr>
      </w:pPr>
    </w:p>
    <w:p w14:paraId="53003E10" w14:textId="77777777" w:rsidR="00025C15" w:rsidRDefault="00025C15" w:rsidP="001B2524">
      <w:pPr>
        <w:pStyle w:val="Elencoacolori-Colore11"/>
      </w:pPr>
    </w:p>
    <w:p w14:paraId="00E642D8" w14:textId="4BF113E7" w:rsidR="009874B1" w:rsidRDefault="00F01889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noProof/>
          <w:lang w:val="en-GB"/>
        </w:rPr>
        <w:drawing>
          <wp:anchor distT="0" distB="0" distL="114300" distR="114300" simplePos="0" relativeHeight="251689984" behindDoc="0" locked="0" layoutInCell="1" allowOverlap="1" wp14:anchorId="70A5EAD8" wp14:editId="58F28717">
            <wp:simplePos x="0" y="0"/>
            <wp:positionH relativeFrom="column">
              <wp:posOffset>165735</wp:posOffset>
            </wp:positionH>
            <wp:positionV relativeFrom="paragraph">
              <wp:posOffset>281305</wp:posOffset>
            </wp:positionV>
            <wp:extent cx="6113780" cy="3796030"/>
            <wp:effectExtent l="0" t="0" r="1270" b="0"/>
            <wp:wrapSquare wrapText="bothSides"/>
            <wp:docPr id="4" name="Immagine 4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3C154" w14:textId="77CB43B3" w:rsidR="00F3031F" w:rsidRDefault="00C52F2A" w:rsidP="007370CB">
      <w:pPr>
        <w:pStyle w:val="Elencoacolori-Colore11"/>
        <w:ind w:left="0"/>
      </w:pPr>
      <w:r>
        <w:br w:type="page"/>
      </w:r>
    </w:p>
    <w:p w14:paraId="79DFC101" w14:textId="579D3C89" w:rsidR="00F3031F" w:rsidRPr="004C4E6E" w:rsidRDefault="00F3031F" w:rsidP="007370CB">
      <w:pPr>
        <w:pStyle w:val="Titolo2"/>
        <w:numPr>
          <w:ilvl w:val="1"/>
          <w:numId w:val="12"/>
        </w:numPr>
        <w:rPr>
          <w:rFonts w:asciiTheme="majorHAnsi" w:hAnsiTheme="majorHAnsi"/>
          <w:i w:val="0"/>
          <w:sz w:val="32"/>
          <w:szCs w:val="32"/>
        </w:rPr>
      </w:pPr>
      <w:bookmarkStart w:id="14" w:name="_Toc468445229"/>
      <w:r w:rsidRPr="004C4E6E">
        <w:rPr>
          <w:rFonts w:asciiTheme="majorHAnsi" w:hAnsiTheme="majorHAnsi"/>
          <w:i w:val="0"/>
          <w:sz w:val="32"/>
          <w:szCs w:val="32"/>
        </w:rPr>
        <w:lastRenderedPageBreak/>
        <w:t>PANNELLO DI REGISTAZIONE</w:t>
      </w:r>
      <w:bookmarkEnd w:id="14"/>
    </w:p>
    <w:p w14:paraId="70BE4C60" w14:textId="77777777" w:rsidR="00F3031F" w:rsidRPr="004C4E6E" w:rsidRDefault="00F3031F" w:rsidP="004C4E6E">
      <w:pPr>
        <w:ind w:left="360"/>
        <w:rPr>
          <w:rFonts w:asciiTheme="majorHAnsi" w:hAnsiTheme="majorHAnsi"/>
          <w:sz w:val="28"/>
          <w:szCs w:val="28"/>
        </w:rPr>
      </w:pPr>
    </w:p>
    <w:p w14:paraId="0E86871B" w14:textId="31E1AF1D" w:rsidR="00F3031F" w:rsidRPr="004C4E6E" w:rsidRDefault="00F3031F" w:rsidP="004C4E6E">
      <w:pPr>
        <w:ind w:left="360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Da questa pagina l’utente interessato ad effettuare acquisti sulla piattaforma, potrà creare il proprio account, inserendo i dati richiesti negli opportuni campi.</w:t>
      </w:r>
    </w:p>
    <w:p w14:paraId="7F4C6C3F" w14:textId="458788B5" w:rsidR="00F3031F" w:rsidRPr="004C4E6E" w:rsidRDefault="00F43206" w:rsidP="004C4E6E">
      <w:pPr>
        <w:ind w:left="360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L’account creato è unico per ogni utente e nessun dato sensibile sarà visibile pubblicamente.</w:t>
      </w:r>
    </w:p>
    <w:p w14:paraId="46401515" w14:textId="77777777" w:rsidR="00F13E87" w:rsidRDefault="00F13E87" w:rsidP="004C4E6E">
      <w:pPr>
        <w:pStyle w:val="Elencoacolori-Colore11"/>
        <w:ind w:left="1080"/>
        <w:rPr>
          <w:sz w:val="32"/>
          <w:szCs w:val="32"/>
        </w:rPr>
      </w:pPr>
    </w:p>
    <w:p w14:paraId="433D56D8" w14:textId="2CDCD120" w:rsidR="00C52F2A" w:rsidRPr="004C4E6E" w:rsidRDefault="004C4E6E" w:rsidP="004C4E6E">
      <w:pPr>
        <w:pStyle w:val="Titolo2"/>
        <w:numPr>
          <w:ilvl w:val="0"/>
          <w:numId w:val="0"/>
        </w:numPr>
        <w:ind w:left="283"/>
      </w:pPr>
      <w:bookmarkStart w:id="15" w:name="_Toc468445230"/>
      <w:r>
        <w:rPr>
          <w:noProof/>
          <w:lang w:val="en-GB"/>
        </w:rPr>
        <w:drawing>
          <wp:inline distT="0" distB="0" distL="0" distR="0" wp14:anchorId="7249742E" wp14:editId="06FAFD4E">
            <wp:extent cx="6113780" cy="5518150"/>
            <wp:effectExtent l="0" t="0" r="7620" b="0"/>
            <wp:docPr id="5" name="Immagine 5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E87">
        <w:br w:type="page"/>
      </w:r>
      <w:r w:rsidR="00B076B7" w:rsidRPr="004C4E6E">
        <w:lastRenderedPageBreak/>
        <w:t>1.3</w:t>
      </w:r>
      <w:r w:rsidR="00134BAD" w:rsidRPr="004C4E6E">
        <w:t xml:space="preserve">.  </w:t>
      </w:r>
      <w:r w:rsidR="00B076B7" w:rsidRPr="004C4E6E">
        <w:t xml:space="preserve"> </w:t>
      </w:r>
      <w:r w:rsidR="00134BAD" w:rsidRPr="004C4E6E">
        <w:rPr>
          <w:i w:val="0"/>
        </w:rPr>
        <w:t>PAGINA</w:t>
      </w:r>
      <w:r w:rsidR="00134BAD" w:rsidRPr="004C4E6E">
        <w:t xml:space="preserve"> DEI PRODOTTI</w:t>
      </w:r>
      <w:bookmarkEnd w:id="15"/>
    </w:p>
    <w:p w14:paraId="6EEFD40B" w14:textId="77777777" w:rsidR="002B45A5" w:rsidRPr="004C4E6E" w:rsidRDefault="002B45A5" w:rsidP="002B45A5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651F0F5C" w14:textId="77777777" w:rsidR="002B45A5" w:rsidRPr="004C4E6E" w:rsidRDefault="002B45A5" w:rsidP="002B45A5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In questa pagina è presente una selezione di prodotti in vendita sulla piattaforma.</w:t>
      </w:r>
    </w:p>
    <w:p w14:paraId="7E615E2E" w14:textId="3712C61E" w:rsidR="002B45A5" w:rsidRPr="004C4E6E" w:rsidRDefault="002B45A5" w:rsidP="004C4E6E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 xml:space="preserve">L’utente ha a disposizione dei filtri di ricerca per selezionare i prodotti di interesse, indicare </w:t>
      </w:r>
      <w:r w:rsidR="004461C2" w:rsidRPr="004C4E6E">
        <w:rPr>
          <w:rFonts w:asciiTheme="majorHAnsi" w:hAnsiTheme="majorHAnsi"/>
          <w:sz w:val="28"/>
          <w:szCs w:val="28"/>
        </w:rPr>
        <w:t>la categoria di interesse (telefonia, accessori per la casa, giocattoli, abbigliamento ecc..), e con</w:t>
      </w:r>
      <w:r w:rsidR="00F13E87" w:rsidRPr="004C4E6E">
        <w:rPr>
          <w:rFonts w:asciiTheme="majorHAnsi" w:hAnsiTheme="majorHAnsi"/>
          <w:sz w:val="28"/>
          <w:szCs w:val="28"/>
        </w:rPr>
        <w:t>t</w:t>
      </w:r>
      <w:r w:rsidR="004461C2" w:rsidRPr="004C4E6E">
        <w:rPr>
          <w:rFonts w:asciiTheme="majorHAnsi" w:hAnsiTheme="majorHAnsi"/>
          <w:sz w:val="28"/>
          <w:szCs w:val="28"/>
        </w:rPr>
        <w:t>rollare la disponibilità del prodotto.</w:t>
      </w:r>
    </w:p>
    <w:p w14:paraId="4A2598E0" w14:textId="0722CDD7" w:rsidR="00C52F2A" w:rsidRDefault="00580ECA" w:rsidP="004C4E6E">
      <w:pPr>
        <w:pStyle w:val="Titolo2"/>
        <w:numPr>
          <w:ilvl w:val="0"/>
          <w:numId w:val="0"/>
        </w:numPr>
        <w:ind w:left="283"/>
        <w:rPr>
          <w:rFonts w:asciiTheme="majorHAnsi" w:hAnsiTheme="majorHAnsi"/>
          <w:i w:val="0"/>
          <w:sz w:val="32"/>
          <w:szCs w:val="32"/>
        </w:rPr>
      </w:pPr>
      <w:bookmarkStart w:id="16" w:name="_Toc468445231"/>
      <w:r w:rsidRPr="004C4E6E">
        <w:rPr>
          <w:noProof/>
          <w:lang w:val="en-GB"/>
        </w:rPr>
        <w:drawing>
          <wp:inline distT="0" distB="0" distL="0" distR="0" wp14:anchorId="34CB6995" wp14:editId="3813FF28">
            <wp:extent cx="6124575" cy="5443855"/>
            <wp:effectExtent l="0" t="0" r="0" b="0"/>
            <wp:docPr id="6" name="Immagine 6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 w:rsidRPr="004C4E6E">
        <w:br w:type="page"/>
      </w:r>
      <w:r w:rsidR="00F13E87" w:rsidRPr="004C4E6E">
        <w:rPr>
          <w:rFonts w:asciiTheme="majorHAnsi" w:hAnsiTheme="majorHAnsi"/>
          <w:i w:val="0"/>
          <w:sz w:val="32"/>
          <w:szCs w:val="32"/>
        </w:rPr>
        <w:lastRenderedPageBreak/>
        <w:t>1.4. PAGINA DEI NEGOZI</w:t>
      </w:r>
      <w:bookmarkEnd w:id="16"/>
    </w:p>
    <w:p w14:paraId="5D3F7151" w14:textId="77777777" w:rsidR="004C4E6E" w:rsidRPr="004C4E6E" w:rsidRDefault="004C4E6E" w:rsidP="004C4E6E"/>
    <w:p w14:paraId="4CA9C661" w14:textId="7844D0C0" w:rsidR="00F13E87" w:rsidRPr="004C4E6E" w:rsidRDefault="00F13E87" w:rsidP="00F13E87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E’ possibile visualizzare una lista dei vari negozi che mettono a disposizione i propri prodotti sulla piattaforma, e accedere ad una sezione interamente dedicata a quel particolare negozio, e visionare tutti i prodotti in vendita.</w:t>
      </w:r>
    </w:p>
    <w:p w14:paraId="36A5CBBE" w14:textId="2834B1BA" w:rsidR="00C52F2A" w:rsidRPr="00F13E87" w:rsidRDefault="00C52F2A" w:rsidP="00F13E87">
      <w:pPr>
        <w:pStyle w:val="Titolo2"/>
        <w:numPr>
          <w:ilvl w:val="0"/>
          <w:numId w:val="0"/>
        </w:numPr>
        <w:ind w:left="792" w:hanging="432"/>
        <w:rPr>
          <w:sz w:val="32"/>
          <w:szCs w:val="32"/>
        </w:rPr>
      </w:pPr>
    </w:p>
    <w:p w14:paraId="154D9196" w14:textId="0232208D" w:rsidR="00C52F2A" w:rsidRDefault="00580ECA" w:rsidP="00F13E87">
      <w:pPr>
        <w:pStyle w:val="Elencoacolori-Colore11"/>
      </w:pPr>
      <w:r>
        <w:rPr>
          <w:noProof/>
          <w:lang w:val="en-GB"/>
        </w:rPr>
        <w:drawing>
          <wp:inline distT="0" distB="0" distL="0" distR="0" wp14:anchorId="0944B485" wp14:editId="2928181F">
            <wp:extent cx="6113780" cy="5837555"/>
            <wp:effectExtent l="0" t="0" r="7620" b="4445"/>
            <wp:docPr id="7" name="Immagine 7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>
        <w:br w:type="page"/>
      </w:r>
    </w:p>
    <w:p w14:paraId="2E27BC96" w14:textId="7E40D64B" w:rsidR="00F13E87" w:rsidRPr="004C4E6E" w:rsidRDefault="00F13E87" w:rsidP="00F13E87">
      <w:pPr>
        <w:pStyle w:val="Titolo2"/>
        <w:numPr>
          <w:ilvl w:val="1"/>
          <w:numId w:val="18"/>
        </w:numPr>
        <w:rPr>
          <w:rFonts w:asciiTheme="majorHAnsi" w:hAnsiTheme="majorHAnsi"/>
          <w:i w:val="0"/>
          <w:sz w:val="32"/>
          <w:szCs w:val="32"/>
        </w:rPr>
      </w:pPr>
      <w:r w:rsidRPr="004C4E6E">
        <w:rPr>
          <w:rFonts w:asciiTheme="majorHAnsi" w:hAnsiTheme="majorHAnsi"/>
          <w:i w:val="0"/>
          <w:sz w:val="32"/>
          <w:szCs w:val="32"/>
        </w:rPr>
        <w:lastRenderedPageBreak/>
        <w:t xml:space="preserve"> </w:t>
      </w:r>
      <w:bookmarkStart w:id="17" w:name="_Toc468445232"/>
      <w:r w:rsidRPr="004C4E6E">
        <w:rPr>
          <w:rFonts w:asciiTheme="majorHAnsi" w:hAnsiTheme="majorHAnsi"/>
          <w:i w:val="0"/>
          <w:sz w:val="32"/>
          <w:szCs w:val="32"/>
        </w:rPr>
        <w:t>PANNELLO ADMIN</w:t>
      </w:r>
      <w:bookmarkEnd w:id="17"/>
    </w:p>
    <w:p w14:paraId="1869F276" w14:textId="77777777" w:rsidR="00F13E87" w:rsidRPr="004C4E6E" w:rsidRDefault="00F13E87" w:rsidP="00F13E87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33874C0B" w14:textId="5495BB5F" w:rsidR="00F13E87" w:rsidRPr="004C4E6E" w:rsidRDefault="001A32F3" w:rsidP="004C4E6E">
      <w:pPr>
        <w:pStyle w:val="Elencoacolori-Colore11"/>
        <w:ind w:left="1418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Una pagina interamente dedicata agli amministratori del sito, responsabili della sua gestione e manutenzione.</w:t>
      </w:r>
    </w:p>
    <w:p w14:paraId="0CF2AAF9" w14:textId="714DA603" w:rsidR="001A32F3" w:rsidRPr="004C4E6E" w:rsidRDefault="001A32F3" w:rsidP="004C4E6E">
      <w:pPr>
        <w:pStyle w:val="Elencoacolori-Colore11"/>
        <w:ind w:left="1418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Un admin ha anche accesso alle attività degli utenti registrati, e ha facoltà di bannare gli utenti che commettono irregolarità</w:t>
      </w:r>
      <w:r w:rsidR="00AF72B9" w:rsidRPr="004C4E6E">
        <w:rPr>
          <w:rFonts w:asciiTheme="majorHAnsi" w:hAnsiTheme="majorHAnsi"/>
          <w:sz w:val="28"/>
          <w:szCs w:val="28"/>
        </w:rPr>
        <w:t>.</w:t>
      </w:r>
    </w:p>
    <w:p w14:paraId="1A1E68B1" w14:textId="4764A29C" w:rsidR="00C52F2A" w:rsidRDefault="004C4E6E" w:rsidP="00353DD1">
      <w:pPr>
        <w:pStyle w:val="Elencoacolori-Colore11"/>
        <w:jc w:val="both"/>
      </w:pPr>
      <w:r>
        <w:rPr>
          <w:rFonts w:cs="Calibri"/>
          <w:noProof/>
          <w:sz w:val="36"/>
          <w:szCs w:val="36"/>
          <w:lang w:val="en-GB"/>
        </w:rPr>
        <w:drawing>
          <wp:inline distT="0" distB="0" distL="0" distR="0" wp14:anchorId="7ABF236B" wp14:editId="11BEBD87">
            <wp:extent cx="6113780" cy="4295775"/>
            <wp:effectExtent l="0" t="0" r="7620" b="0"/>
            <wp:docPr id="8" name="Immagine 8" descr="../../Desktop/Schermata%202016-11-23%20alle%2011.3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hermata%202016-11-23%20alle%2011.36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 w:rsidRPr="00F13E87">
        <w:br w:type="page"/>
      </w:r>
    </w:p>
    <w:p w14:paraId="0FA976C2" w14:textId="3C2566E2" w:rsidR="00353DD1" w:rsidRPr="004C4E6E" w:rsidRDefault="007370CB" w:rsidP="007370CB">
      <w:pPr>
        <w:pStyle w:val="Titolo2"/>
        <w:numPr>
          <w:ilvl w:val="0"/>
          <w:numId w:val="0"/>
        </w:numPr>
        <w:ind w:left="709"/>
        <w:rPr>
          <w:rFonts w:asciiTheme="majorHAnsi" w:hAnsiTheme="majorHAnsi"/>
          <w:i w:val="0"/>
          <w:sz w:val="32"/>
          <w:szCs w:val="32"/>
        </w:rPr>
      </w:pPr>
      <w:r>
        <w:rPr>
          <w:rFonts w:asciiTheme="majorHAnsi" w:hAnsiTheme="majorHAnsi"/>
          <w:i w:val="0"/>
          <w:sz w:val="32"/>
          <w:szCs w:val="32"/>
        </w:rPr>
        <w:lastRenderedPageBreak/>
        <w:t>1.6</w:t>
      </w:r>
      <w:r w:rsidR="00353DD1" w:rsidRPr="004C4E6E">
        <w:rPr>
          <w:rFonts w:asciiTheme="majorHAnsi" w:hAnsiTheme="majorHAnsi"/>
          <w:i w:val="0"/>
          <w:sz w:val="32"/>
          <w:szCs w:val="32"/>
        </w:rPr>
        <w:t xml:space="preserve">  </w:t>
      </w:r>
      <w:bookmarkStart w:id="18" w:name="_Toc468445233"/>
      <w:r w:rsidR="00353DD1" w:rsidRPr="004C4E6E">
        <w:rPr>
          <w:rFonts w:asciiTheme="majorHAnsi" w:hAnsiTheme="majorHAnsi"/>
          <w:i w:val="0"/>
          <w:sz w:val="32"/>
          <w:szCs w:val="32"/>
        </w:rPr>
        <w:t>UTENTE LOGGATO</w:t>
      </w:r>
      <w:bookmarkEnd w:id="18"/>
      <w:r w:rsidR="00353DD1" w:rsidRPr="004C4E6E">
        <w:rPr>
          <w:rFonts w:asciiTheme="majorHAnsi" w:hAnsiTheme="majorHAnsi"/>
          <w:i w:val="0"/>
          <w:sz w:val="32"/>
          <w:szCs w:val="32"/>
        </w:rPr>
        <w:t xml:space="preserve"> </w:t>
      </w:r>
    </w:p>
    <w:p w14:paraId="1E04221C" w14:textId="77777777" w:rsidR="00353DD1" w:rsidRDefault="00353DD1" w:rsidP="00353DD1">
      <w:pPr>
        <w:rPr>
          <w:rFonts w:ascii="Calibri" w:hAnsi="Calibri" w:cs="Calibri"/>
          <w:b/>
          <w:i/>
          <w:sz w:val="36"/>
          <w:szCs w:val="36"/>
        </w:rPr>
      </w:pPr>
    </w:p>
    <w:p w14:paraId="1C21F652" w14:textId="56349D50" w:rsidR="00FB4DBF" w:rsidRDefault="00353DD1" w:rsidP="00C54231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 xml:space="preserve">Una volta </w:t>
      </w:r>
      <w:r w:rsidR="007F6B49" w:rsidRPr="004C4E6E">
        <w:rPr>
          <w:rFonts w:asciiTheme="majorHAnsi" w:hAnsiTheme="majorHAnsi"/>
          <w:sz w:val="28"/>
          <w:szCs w:val="28"/>
        </w:rPr>
        <w:t xml:space="preserve">loggato l’utente </w:t>
      </w:r>
      <w:r w:rsidR="002B6E0B" w:rsidRPr="004C4E6E">
        <w:rPr>
          <w:rFonts w:asciiTheme="majorHAnsi" w:hAnsiTheme="majorHAnsi"/>
          <w:sz w:val="28"/>
          <w:szCs w:val="28"/>
        </w:rPr>
        <w:t>potrà selezionare i prodotti di interesse da inserire nel carrello per procedere all’acquisto</w:t>
      </w:r>
      <w:r w:rsidR="00B501CC" w:rsidRPr="004C4E6E">
        <w:rPr>
          <w:rFonts w:asciiTheme="majorHAnsi" w:hAnsiTheme="majorHAnsi"/>
          <w:sz w:val="28"/>
          <w:szCs w:val="28"/>
        </w:rPr>
        <w:t>, controllare il proprio profilo e  lo storico ordini.</w:t>
      </w:r>
    </w:p>
    <w:p w14:paraId="3B83E572" w14:textId="7978B7BF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272E21C9" w14:textId="617A807B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  <w:r>
        <w:rPr>
          <w:noProof/>
          <w:lang w:val="en-GB"/>
        </w:rPr>
        <w:drawing>
          <wp:inline distT="0" distB="0" distL="0" distR="0" wp14:anchorId="339FE2C0" wp14:editId="17CAA117">
            <wp:extent cx="6113780" cy="4773930"/>
            <wp:effectExtent l="0" t="0" r="7620" b="1270"/>
            <wp:docPr id="9" name="Immagine 9" descr="../../Desktop/IS/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IS/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4A3C" w14:textId="2BF6C69F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0A04A45E" w14:textId="5528E4BD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15349BD4" w14:textId="3493E635" w:rsid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28F33CFF" w14:textId="2E90EDAF" w:rsid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08FB1E41" w14:textId="77777777" w:rsidR="00C54231" w:rsidRP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7450968F" w14:textId="5CFD8575" w:rsidR="00C10D03" w:rsidRPr="00C54231" w:rsidRDefault="007370CB" w:rsidP="007370CB">
      <w:pPr>
        <w:pStyle w:val="Titolo2"/>
        <w:numPr>
          <w:ilvl w:val="0"/>
          <w:numId w:val="0"/>
        </w:numPr>
        <w:ind w:left="709"/>
        <w:rPr>
          <w:rFonts w:asciiTheme="majorHAnsi" w:hAnsiTheme="majorHAnsi"/>
          <w:i w:val="0"/>
        </w:rPr>
      </w:pPr>
      <w:r>
        <w:rPr>
          <w:rFonts w:asciiTheme="majorHAnsi" w:hAnsiTheme="majorHAnsi"/>
          <w:i w:val="0"/>
        </w:rPr>
        <w:lastRenderedPageBreak/>
        <w:t>1.7</w:t>
      </w:r>
      <w:r w:rsidR="00FB4DBF" w:rsidRPr="00C54231">
        <w:rPr>
          <w:rFonts w:asciiTheme="majorHAnsi" w:hAnsiTheme="majorHAnsi"/>
          <w:i w:val="0"/>
        </w:rPr>
        <w:t xml:space="preserve"> </w:t>
      </w:r>
      <w:r w:rsidR="001A1AC5" w:rsidRPr="00C54231">
        <w:rPr>
          <w:rFonts w:asciiTheme="majorHAnsi" w:hAnsiTheme="majorHAnsi"/>
          <w:i w:val="0"/>
        </w:rPr>
        <w:t>REGISTRAZIONE UTENTE</w:t>
      </w:r>
    </w:p>
    <w:p w14:paraId="6ADB3CDC" w14:textId="20E31AF6" w:rsidR="00C10D03" w:rsidRDefault="00C81942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438135" wp14:editId="555AAF1E">
                <wp:simplePos x="0" y="0"/>
                <wp:positionH relativeFrom="margin">
                  <wp:posOffset>209550</wp:posOffset>
                </wp:positionH>
                <wp:positionV relativeFrom="paragraph">
                  <wp:posOffset>160020</wp:posOffset>
                </wp:positionV>
                <wp:extent cx="2764155" cy="1222375"/>
                <wp:effectExtent l="0" t="0" r="0" b="0"/>
                <wp:wrapSquare wrapText="bothSides"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1222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C2A5F" w14:textId="7E07158B" w:rsidR="00D31119" w:rsidRPr="004C4E6E" w:rsidRDefault="00D31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Cliccando sul pulsante di registrazione è possibile creare il proprio account personale.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8135" id="Casella di testo 73" o:spid="_x0000_s1074" type="#_x0000_t202" style="position:absolute;left:0;text-align:left;margin-left:16.5pt;margin-top:12.6pt;width:217.65pt;height:96.2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" filled="f" stroked="f">
                <v:textbox>
                  <w:txbxContent>
                    <w:p w14:paraId="0D1C2A5F" w14:textId="7E07158B" w:rsidR="00D31119" w:rsidRPr="004C4E6E" w:rsidRDefault="00D31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Cliccando sul pulsante di registrazione è possibile creare il proprio account personale.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8B19C" w14:textId="7A1F6142" w:rsidR="00C10D03" w:rsidRDefault="00C10D03" w:rsidP="004C4E6E">
      <w:pPr>
        <w:rPr>
          <w:rFonts w:ascii="Calibri" w:hAnsi="Calibri" w:cs="Calibri"/>
          <w:sz w:val="36"/>
          <w:szCs w:val="36"/>
        </w:rPr>
      </w:pPr>
    </w:p>
    <w:p w14:paraId="404BBC26" w14:textId="5FDC7D26" w:rsidR="00C10D03" w:rsidRDefault="00C81942" w:rsidP="00D730A7">
      <w:pPr>
        <w:pStyle w:val="Elencoacolori-Colore11"/>
      </w:pPr>
      <w:r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6F5A8A10" wp14:editId="7C601FCB">
            <wp:simplePos x="0" y="0"/>
            <wp:positionH relativeFrom="column">
              <wp:posOffset>3074670</wp:posOffset>
            </wp:positionH>
            <wp:positionV relativeFrom="paragraph">
              <wp:posOffset>883920</wp:posOffset>
            </wp:positionV>
            <wp:extent cx="3668395" cy="4380865"/>
            <wp:effectExtent l="0" t="0" r="0" b="0"/>
            <wp:wrapSquare wrapText="bothSides"/>
            <wp:docPr id="11" name="Immagine 11" descr="../../Desktop/IS/Schermata%202016-11-21%20alle%2015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IS/Schermata%202016-11-21%20alle%2015.15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94849" wp14:editId="73032D4A">
                <wp:simplePos x="0" y="0"/>
                <wp:positionH relativeFrom="column">
                  <wp:posOffset>874543</wp:posOffset>
                </wp:positionH>
                <wp:positionV relativeFrom="paragraph">
                  <wp:posOffset>1733712</wp:posOffset>
                </wp:positionV>
                <wp:extent cx="3200400" cy="10632"/>
                <wp:effectExtent l="0" t="76200" r="50800" b="91440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0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FDDB5E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ttore 2 72" o:spid="_x0000_s1026" type="#_x0000_t32" style="position:absolute;margin-left:68.85pt;margin-top:136.5pt;width:252pt;height:.8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19DC0EC2" wp14:editId="1692532D">
            <wp:simplePos x="0" y="0"/>
            <wp:positionH relativeFrom="column">
              <wp:posOffset>-720711</wp:posOffset>
            </wp:positionH>
            <wp:positionV relativeFrom="paragraph">
              <wp:posOffset>1244762</wp:posOffset>
            </wp:positionV>
            <wp:extent cx="3636010" cy="2818765"/>
            <wp:effectExtent l="0" t="0" r="0" b="635"/>
            <wp:wrapSquare wrapText="bothSides"/>
            <wp:docPr id="10" name="Immagine 10" descr="../../Desktop/IS/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IS/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>
        <w:br w:type="page"/>
      </w:r>
    </w:p>
    <w:p w14:paraId="72B232F7" w14:textId="7DA203B6" w:rsidR="00B44F82" w:rsidRPr="004C4E6E" w:rsidRDefault="007370CB" w:rsidP="007370CB">
      <w:pPr>
        <w:pStyle w:val="Titolo2"/>
        <w:numPr>
          <w:ilvl w:val="0"/>
          <w:numId w:val="0"/>
        </w:numPr>
        <w:ind w:left="709"/>
      </w:pPr>
      <w:r>
        <w:lastRenderedPageBreak/>
        <w:t>1.8</w:t>
      </w:r>
      <w:r w:rsidR="00C54231">
        <w:t xml:space="preserve"> </w:t>
      </w:r>
      <w:r w:rsidR="00B44F82" w:rsidRPr="004C4E6E">
        <w:t>INSERIMENTO DEI PRODOTTI NEL CARRELLO E PAGAMENTO</w:t>
      </w:r>
    </w:p>
    <w:p w14:paraId="531CC185" w14:textId="6A819F84" w:rsidR="00B44F82" w:rsidRDefault="00B44F82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E1716" wp14:editId="4CE5B10B">
                <wp:simplePos x="0" y="0"/>
                <wp:positionH relativeFrom="column">
                  <wp:posOffset>60325</wp:posOffset>
                </wp:positionH>
                <wp:positionV relativeFrom="paragraph">
                  <wp:posOffset>537845</wp:posOffset>
                </wp:positionV>
                <wp:extent cx="6119495" cy="914400"/>
                <wp:effectExtent l="0" t="0" r="0" b="0"/>
                <wp:wrapSquare wrapText="bothSides"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17642" w14:textId="57F2B764" w:rsidR="00D31119" w:rsidRPr="004C4E6E" w:rsidRDefault="00D31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I prodotti selezionati dall’utente vengono inseriti nel carrello e successivamente si procede al pagamento</w:t>
                            </w:r>
                          </w:p>
                          <w:p w14:paraId="46FFA1E5" w14:textId="77777777" w:rsidR="00D31119" w:rsidRDefault="00D3111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E1716" id="Casella di testo 78" o:spid="_x0000_s1075" type="#_x0000_t202" style="position:absolute;left:0;text-align:left;margin-left:4.75pt;margin-top:42.35pt;width:481.85pt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" filled="f" stroked="f">
                <v:textbox>
                  <w:txbxContent>
                    <w:p w14:paraId="35817642" w14:textId="57F2B764" w:rsidR="00D31119" w:rsidRPr="004C4E6E" w:rsidRDefault="00D31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I prodotti selezionati dall’utente vengono inseriti nel carrello e successivamente si procede al pagamento</w:t>
                      </w:r>
                    </w:p>
                    <w:p w14:paraId="46FFA1E5" w14:textId="77777777" w:rsidR="00D31119" w:rsidRDefault="00D31119"/>
                  </w:txbxContent>
                </v:textbox>
                <w10:wrap type="square"/>
              </v:shape>
            </w:pict>
          </mc:Fallback>
        </mc:AlternateContent>
      </w:r>
    </w:p>
    <w:p w14:paraId="0831FFE5" w14:textId="68359428" w:rsidR="00C10D03" w:rsidRDefault="00B44F82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7EF94" wp14:editId="256F4032">
                <wp:simplePos x="0" y="0"/>
                <wp:positionH relativeFrom="column">
                  <wp:posOffset>2746080</wp:posOffset>
                </wp:positionH>
                <wp:positionV relativeFrom="paragraph">
                  <wp:posOffset>2831819</wp:posOffset>
                </wp:positionV>
                <wp:extent cx="1935126" cy="3115339"/>
                <wp:effectExtent l="0" t="0" r="97155" b="85090"/>
                <wp:wrapNone/>
                <wp:docPr id="77" name="Connettore 2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5126" cy="3115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B4BFBE" id="Connettore 2 77" o:spid="_x0000_s1026" type="#_x0000_t32" style="position:absolute;margin-left:216.25pt;margin-top:223pt;width:152.35pt;height:24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DC2E3" wp14:editId="408137EA">
                <wp:simplePos x="0" y="0"/>
                <wp:positionH relativeFrom="column">
                  <wp:posOffset>2373541</wp:posOffset>
                </wp:positionH>
                <wp:positionV relativeFrom="paragraph">
                  <wp:posOffset>2895629</wp:posOffset>
                </wp:positionV>
                <wp:extent cx="127591" cy="1977656"/>
                <wp:effectExtent l="0" t="50800" r="76200" b="2921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591" cy="1977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F7D04A" id="Connettore 2 76" o:spid="_x0000_s1026" type="#_x0000_t32" style="position:absolute;margin-left:186.9pt;margin-top:228pt;width:10.05pt;height:155.7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  <w:lang w:val="en-GB"/>
        </w:rPr>
        <w:drawing>
          <wp:anchor distT="0" distB="0" distL="114300" distR="114300" simplePos="0" relativeHeight="251670528" behindDoc="0" locked="0" layoutInCell="1" allowOverlap="1" wp14:anchorId="5D282CFD" wp14:editId="5D4492E6">
            <wp:simplePos x="0" y="0"/>
            <wp:positionH relativeFrom="column">
              <wp:posOffset>3574415</wp:posOffset>
            </wp:positionH>
            <wp:positionV relativeFrom="paragraph">
              <wp:posOffset>1757045</wp:posOffset>
            </wp:positionV>
            <wp:extent cx="3070860" cy="5442585"/>
            <wp:effectExtent l="0" t="0" r="2540" b="0"/>
            <wp:wrapSquare wrapText="bothSides"/>
            <wp:docPr id="74" name="Immagine 74" descr="Schermata%202016-11-21%20alle%2015.1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rmata%202016-11-21%20alle%2015.15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36"/>
          <w:szCs w:val="36"/>
          <w:lang w:val="en-GB"/>
        </w:rPr>
        <w:drawing>
          <wp:anchor distT="0" distB="0" distL="114300" distR="114300" simplePos="0" relativeHeight="251669504" behindDoc="0" locked="0" layoutInCell="1" allowOverlap="1" wp14:anchorId="2A255AA2" wp14:editId="7CF05D29">
            <wp:simplePos x="0" y="0"/>
            <wp:positionH relativeFrom="column">
              <wp:posOffset>-583565</wp:posOffset>
            </wp:positionH>
            <wp:positionV relativeFrom="paragraph">
              <wp:posOffset>1969135</wp:posOffset>
            </wp:positionV>
            <wp:extent cx="3402330" cy="4773295"/>
            <wp:effectExtent l="0" t="0" r="1270" b="1905"/>
            <wp:wrapSquare wrapText="bothSides"/>
            <wp:docPr id="75" name="Immagine 75" descr="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>
        <w:rPr>
          <w:rFonts w:ascii="Calibri" w:hAnsi="Calibri" w:cs="Calibri"/>
          <w:sz w:val="36"/>
          <w:szCs w:val="36"/>
        </w:rPr>
        <w:br w:type="page"/>
      </w:r>
    </w:p>
    <w:p w14:paraId="3366B370" w14:textId="5FE39924" w:rsidR="00C10D03" w:rsidRPr="004C4E6E" w:rsidRDefault="00552161" w:rsidP="007370CB">
      <w:pPr>
        <w:pStyle w:val="Titolo2"/>
        <w:numPr>
          <w:ilvl w:val="1"/>
          <w:numId w:val="48"/>
        </w:numPr>
      </w:pPr>
      <w:r w:rsidRPr="004C4E6E"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70A47C" wp14:editId="2CB3CE6A">
                <wp:simplePos x="0" y="0"/>
                <wp:positionH relativeFrom="column">
                  <wp:posOffset>981118</wp:posOffset>
                </wp:positionH>
                <wp:positionV relativeFrom="paragraph">
                  <wp:posOffset>2348023</wp:posOffset>
                </wp:positionV>
                <wp:extent cx="2604977" cy="435935"/>
                <wp:effectExtent l="0" t="0" r="62230" b="97790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4977" cy="435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0D5BD7B" id="Connettore 2 83" o:spid="_x0000_s1026" type="#_x0000_t32" style="position:absolute;margin-left:77.25pt;margin-top:184.9pt;width:205.1pt;height:34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D54938" w:rsidRPr="004C4E6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73FDD" wp14:editId="68D12DBA">
                <wp:simplePos x="0" y="0"/>
                <wp:positionH relativeFrom="column">
                  <wp:posOffset>-120015</wp:posOffset>
                </wp:positionH>
                <wp:positionV relativeFrom="paragraph">
                  <wp:posOffset>369570</wp:posOffset>
                </wp:positionV>
                <wp:extent cx="6119495" cy="914400"/>
                <wp:effectExtent l="0" t="0" r="0" b="0"/>
                <wp:wrapSquare wrapText="bothSides"/>
                <wp:docPr id="82" name="Casella di tes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00163" w14:textId="1239F5D7" w:rsidR="00D31119" w:rsidRPr="004C4E6E" w:rsidRDefault="00D31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E’ possibile visualizzare una lista completa dei negozi che mettono a disposizione i loro prodotti sulla piattaforma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73FDD" id="Casella di testo 82" o:spid="_x0000_s1076" type="#_x0000_t202" style="position:absolute;left:0;text-align:left;margin-left:-9.45pt;margin-top:29.1pt;width:481.85pt;height:1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" filled="f" stroked="f">
                <v:textbox>
                  <w:txbxContent>
                    <w:p w14:paraId="3B700163" w14:textId="1239F5D7" w:rsidR="00D31119" w:rsidRPr="004C4E6E" w:rsidRDefault="00D31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E’ possibile visualizzare una lista completa dei negozi che mettono a disposizione i loro prodotti sulla piattaforma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4938" w:rsidRPr="004C4E6E">
        <w:rPr>
          <w:noProof/>
          <w:lang w:val="en-GB"/>
        </w:rPr>
        <w:drawing>
          <wp:anchor distT="0" distB="0" distL="114300" distR="114300" simplePos="0" relativeHeight="251674624" behindDoc="0" locked="0" layoutInCell="1" allowOverlap="1" wp14:anchorId="7596A096" wp14:editId="1AE2AB18">
            <wp:simplePos x="0" y="0"/>
            <wp:positionH relativeFrom="column">
              <wp:posOffset>3187065</wp:posOffset>
            </wp:positionH>
            <wp:positionV relativeFrom="paragraph">
              <wp:posOffset>1454150</wp:posOffset>
            </wp:positionV>
            <wp:extent cx="3423285" cy="5838190"/>
            <wp:effectExtent l="0" t="0" r="5715" b="3810"/>
            <wp:wrapSquare wrapText="bothSides"/>
            <wp:docPr id="81" name="Immagine 81" descr="Schermata%202016-11-21%20alle%2015.1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rmata%202016-11-21%20alle%2015.15.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938" w:rsidRPr="004C4E6E"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3AD672E1" wp14:editId="28E93D5E">
            <wp:simplePos x="0" y="0"/>
            <wp:positionH relativeFrom="column">
              <wp:posOffset>-720105</wp:posOffset>
            </wp:positionH>
            <wp:positionV relativeFrom="paragraph">
              <wp:posOffset>1475903</wp:posOffset>
            </wp:positionV>
            <wp:extent cx="3689350" cy="4773295"/>
            <wp:effectExtent l="0" t="0" r="0" b="1905"/>
            <wp:wrapSquare wrapText="bothSides"/>
            <wp:docPr id="80" name="Immagine 80" descr="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938" w:rsidRPr="004C4E6E">
        <w:t>VISUALIZZA NEGOZI</w:t>
      </w:r>
      <w:r w:rsidR="00C10D03" w:rsidRPr="004C4E6E">
        <w:br w:type="page"/>
      </w:r>
    </w:p>
    <w:p w14:paraId="203D90E8" w14:textId="6DB985D1" w:rsidR="00DE7963" w:rsidRPr="004C4E6E" w:rsidRDefault="007370CB" w:rsidP="007370CB">
      <w:pPr>
        <w:pStyle w:val="Titolo2"/>
        <w:numPr>
          <w:ilvl w:val="0"/>
          <w:numId w:val="0"/>
        </w:numPr>
        <w:ind w:left="709"/>
      </w:pPr>
      <w:r>
        <w:lastRenderedPageBreak/>
        <w:t xml:space="preserve">2.0 </w:t>
      </w:r>
      <w:r w:rsidR="00DE7963" w:rsidRPr="004C4E6E">
        <w:t xml:space="preserve">OPERAZIONI DA AMMINISTRATORE </w:t>
      </w:r>
    </w:p>
    <w:p w14:paraId="3C813A96" w14:textId="1D1D9CBC" w:rsidR="00DE7963" w:rsidRDefault="00ED68D0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3EB77D" wp14:editId="63572EA6">
                <wp:simplePos x="0" y="0"/>
                <wp:positionH relativeFrom="column">
                  <wp:posOffset>-34925</wp:posOffset>
                </wp:positionH>
                <wp:positionV relativeFrom="paragraph">
                  <wp:posOffset>335915</wp:posOffset>
                </wp:positionV>
                <wp:extent cx="6119495" cy="914400"/>
                <wp:effectExtent l="0" t="0" r="0" b="0"/>
                <wp:wrapSquare wrapText="bothSides"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53916" w14:textId="14D4F42D" w:rsidR="00D31119" w:rsidRPr="004C4E6E" w:rsidRDefault="00D31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Tutte le operazioni necessarie alla gestione e manutenzione per il corretto funzionamento del sito</w:t>
                            </w:r>
                          </w:p>
                          <w:p w14:paraId="491063E4" w14:textId="77777777" w:rsidR="00D31119" w:rsidRDefault="00D3111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EB77D" id="Casella di testo 86" o:spid="_x0000_s1077" type="#_x0000_t202" style="position:absolute;left:0;text-align:left;margin-left:-2.75pt;margin-top:26.45pt;width:481.85pt;height:1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" filled="f" stroked="f">
                <v:textbox>
                  <w:txbxContent>
                    <w:p w14:paraId="07653916" w14:textId="14D4F42D" w:rsidR="00D31119" w:rsidRPr="004C4E6E" w:rsidRDefault="00D31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Tutte le operazioni necessarie alla gestione e manutenzione per il corretto funzionamento del sito</w:t>
                      </w:r>
                    </w:p>
                    <w:p w14:paraId="491063E4" w14:textId="77777777" w:rsidR="00D31119" w:rsidRDefault="00D31119"/>
                  </w:txbxContent>
                </v:textbox>
                <w10:wrap type="square"/>
              </v:shape>
            </w:pict>
          </mc:Fallback>
        </mc:AlternateContent>
      </w:r>
    </w:p>
    <w:p w14:paraId="44B162E2" w14:textId="2332FF17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42B627F" w14:textId="4357751A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F6E9FA4" w14:textId="10409F8D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F933784" w14:textId="1AB33167" w:rsidR="00C10D03" w:rsidRPr="00DE7963" w:rsidRDefault="00D31119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val="en-GB"/>
        </w:rPr>
        <w:drawing>
          <wp:anchor distT="0" distB="0" distL="114300" distR="114300" simplePos="0" relativeHeight="251678720" behindDoc="0" locked="0" layoutInCell="1" allowOverlap="1" wp14:anchorId="2F0C3B5C" wp14:editId="7531799C">
            <wp:simplePos x="0" y="0"/>
            <wp:positionH relativeFrom="page">
              <wp:align>left</wp:align>
            </wp:positionH>
            <wp:positionV relativeFrom="paragraph">
              <wp:posOffset>586740</wp:posOffset>
            </wp:positionV>
            <wp:extent cx="3848735" cy="3794125"/>
            <wp:effectExtent l="0" t="0" r="0" b="0"/>
            <wp:wrapSquare wrapText="bothSides"/>
            <wp:docPr id="85" name="Immagine 85" descr="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B1A759" wp14:editId="443841BC">
                <wp:simplePos x="0" y="0"/>
                <wp:positionH relativeFrom="column">
                  <wp:posOffset>391795</wp:posOffset>
                </wp:positionH>
                <wp:positionV relativeFrom="paragraph">
                  <wp:posOffset>1297940</wp:posOffset>
                </wp:positionV>
                <wp:extent cx="3540642" cy="21266"/>
                <wp:effectExtent l="0" t="76200" r="41275" b="80645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0642" cy="21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B12D2" id="Connettore 2 87" o:spid="_x0000_s1026" type="#_x0000_t32" style="position:absolute;margin-left:30.85pt;margin-top:102.2pt;width:278.8pt;height:1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36"/>
          <w:szCs w:val="36"/>
          <w:lang w:val="en-GB"/>
        </w:rPr>
        <w:drawing>
          <wp:anchor distT="0" distB="0" distL="114300" distR="114300" simplePos="0" relativeHeight="251679744" behindDoc="0" locked="0" layoutInCell="1" allowOverlap="1" wp14:anchorId="13082863" wp14:editId="56C2077F">
            <wp:simplePos x="0" y="0"/>
            <wp:positionH relativeFrom="column">
              <wp:posOffset>3272155</wp:posOffset>
            </wp:positionH>
            <wp:positionV relativeFrom="paragraph">
              <wp:posOffset>381000</wp:posOffset>
            </wp:positionV>
            <wp:extent cx="3412490" cy="4294505"/>
            <wp:effectExtent l="0" t="0" r="0" b="0"/>
            <wp:wrapSquare wrapText="bothSides"/>
            <wp:docPr id="84" name="Immagine 84" descr="Schermata%202016-11-23%20alle%2011.3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rmata%202016-11-23%20alle%2011.36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 w:rsidRPr="00DE7963">
        <w:rPr>
          <w:rFonts w:ascii="Calibri" w:hAnsi="Calibri" w:cs="Calibri"/>
          <w:b/>
          <w:sz w:val="36"/>
          <w:szCs w:val="36"/>
        </w:rPr>
        <w:br w:type="page"/>
      </w:r>
    </w:p>
    <w:p w14:paraId="1D52DE84" w14:textId="77777777" w:rsidR="00564E9D" w:rsidRPr="004C4E6E" w:rsidRDefault="00564E9D" w:rsidP="007370CB">
      <w:pPr>
        <w:pStyle w:val="Titolo2"/>
        <w:numPr>
          <w:ilvl w:val="1"/>
          <w:numId w:val="48"/>
        </w:numPr>
      </w:pPr>
      <w:r w:rsidRPr="004C4E6E">
        <w:lastRenderedPageBreak/>
        <w:t>UTENTE NON REGISTRATO</w:t>
      </w:r>
    </w:p>
    <w:p w14:paraId="1D92911A" w14:textId="2F2F91EC" w:rsidR="00564E9D" w:rsidRDefault="00F20368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0958D" wp14:editId="1705639A">
                <wp:simplePos x="0" y="0"/>
                <wp:positionH relativeFrom="column">
                  <wp:posOffset>-88265</wp:posOffset>
                </wp:positionH>
                <wp:positionV relativeFrom="paragraph">
                  <wp:posOffset>377825</wp:posOffset>
                </wp:positionV>
                <wp:extent cx="6115685" cy="914400"/>
                <wp:effectExtent l="0" t="0" r="0" b="0"/>
                <wp:wrapSquare wrapText="bothSides"/>
                <wp:docPr id="91" name="Casella di tes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0FDD6" w14:textId="6B65AAF0" w:rsidR="00D31119" w:rsidRPr="004C4E6E" w:rsidRDefault="00D31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 xml:space="preserve">Se un utente non registrato prova ad accedere al </w:t>
                            </w: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carrello , viene rimandato alla pagina di registrazione.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958D" id="Casella di testo 91" o:spid="_x0000_s1078" type="#_x0000_t202" style="position:absolute;left:0;text-align:left;margin-left:-6.95pt;margin-top:29.75pt;width:481.55pt;height:1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" filled="f" stroked="f">
                <v:textbox>
                  <w:txbxContent>
                    <w:p w14:paraId="2A60FDD6" w14:textId="6B65AAF0" w:rsidR="00D31119" w:rsidRPr="004C4E6E" w:rsidRDefault="00D31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 xml:space="preserve">Se un utente non registrato prova ad accedere al </w:t>
                      </w: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carrello , viene rimandato alla pagina di registrazione.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D553B6" w14:textId="0AEFB24F" w:rsidR="00564E9D" w:rsidRDefault="00564E9D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2D3894AA" w14:textId="349EA791" w:rsidR="008B1E93" w:rsidRPr="007370CB" w:rsidRDefault="00C54231" w:rsidP="00C54231">
      <w:pPr>
        <w:pStyle w:val="Titolo2"/>
        <w:numPr>
          <w:ilvl w:val="0"/>
          <w:numId w:val="0"/>
        </w:numPr>
        <w:ind w:left="360"/>
        <w:rPr>
          <w:rFonts w:asciiTheme="majorHAnsi" w:hAnsiTheme="majorHAnsi"/>
          <w:sz w:val="32"/>
          <w:szCs w:val="32"/>
        </w:rPr>
      </w:pPr>
      <w:r>
        <w:rPr>
          <w:rFonts w:ascii="Calibri" w:hAnsi="Calibri" w:cs="Calibri"/>
          <w:noProof/>
          <w:sz w:val="36"/>
          <w:szCs w:val="36"/>
          <w:lang w:val="en-GB"/>
        </w:rPr>
        <w:drawing>
          <wp:anchor distT="0" distB="0" distL="114300" distR="114300" simplePos="0" relativeHeight="251682816" behindDoc="0" locked="0" layoutInCell="1" allowOverlap="1" wp14:anchorId="033BDC2C" wp14:editId="0043CE57">
            <wp:simplePos x="0" y="0"/>
            <wp:positionH relativeFrom="column">
              <wp:posOffset>-518795</wp:posOffset>
            </wp:positionH>
            <wp:positionV relativeFrom="paragraph">
              <wp:posOffset>152400</wp:posOffset>
            </wp:positionV>
            <wp:extent cx="3923030" cy="3794125"/>
            <wp:effectExtent l="0" t="0" r="0" b="0"/>
            <wp:wrapSquare wrapText="bothSides"/>
            <wp:docPr id="89" name="Immagine 89" descr="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AC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8D2BE1" wp14:editId="650BF59F">
                <wp:simplePos x="0" y="0"/>
                <wp:positionH relativeFrom="column">
                  <wp:posOffset>2889885</wp:posOffset>
                </wp:positionH>
                <wp:positionV relativeFrom="paragraph">
                  <wp:posOffset>1007110</wp:posOffset>
                </wp:positionV>
                <wp:extent cx="1143000" cy="9525"/>
                <wp:effectExtent l="0" t="57150" r="38100" b="85725"/>
                <wp:wrapNone/>
                <wp:docPr id="79" name="Connettor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96AA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79" o:spid="_x0000_s1026" type="#_x0000_t32" style="position:absolute;margin-left:227.55pt;margin-top:79.3pt;width:90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1A1AC5">
        <w:rPr>
          <w:noProof/>
          <w:lang w:val="en-GB"/>
        </w:rPr>
        <w:drawing>
          <wp:anchor distT="0" distB="0" distL="114300" distR="114300" simplePos="0" relativeHeight="251687936" behindDoc="0" locked="0" layoutInCell="1" allowOverlap="1" wp14:anchorId="0F8B385C" wp14:editId="22D8D825">
            <wp:simplePos x="0" y="0"/>
            <wp:positionH relativeFrom="page">
              <wp:posOffset>3883025</wp:posOffset>
            </wp:positionH>
            <wp:positionV relativeFrom="paragraph">
              <wp:posOffset>37465</wp:posOffset>
            </wp:positionV>
            <wp:extent cx="3668395" cy="4380865"/>
            <wp:effectExtent l="0" t="0" r="8255" b="635"/>
            <wp:wrapSquare wrapText="bothSides"/>
            <wp:docPr id="71" name="Immagine 71" descr="../../Desktop/IS/Schermata%202016-11-21%20alle%2015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IS/Schermata%202016-11-21%20alle%2015.15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 w:rsidRPr="00564E9D">
        <w:rPr>
          <w:rFonts w:ascii="Calibri" w:hAnsi="Calibri"/>
          <w:sz w:val="36"/>
          <w:szCs w:val="36"/>
        </w:rPr>
        <w:br w:type="page"/>
      </w:r>
      <w:r w:rsidRPr="007370CB">
        <w:rPr>
          <w:rFonts w:asciiTheme="majorHAnsi" w:hAnsiTheme="majorHAnsi"/>
          <w:sz w:val="32"/>
          <w:szCs w:val="32"/>
        </w:rPr>
        <w:lastRenderedPageBreak/>
        <w:t xml:space="preserve">1.12 </w:t>
      </w:r>
      <w:r w:rsidR="008B1E93" w:rsidRPr="007370CB">
        <w:rPr>
          <w:rFonts w:asciiTheme="majorHAnsi" w:hAnsiTheme="majorHAnsi"/>
          <w:sz w:val="32"/>
          <w:szCs w:val="32"/>
        </w:rPr>
        <w:t>DIAGRAMMI DI FLUSSO</w:t>
      </w:r>
    </w:p>
    <w:p w14:paraId="5DA6C4EF" w14:textId="77777777" w:rsidR="008B1E93" w:rsidRPr="004C4E6E" w:rsidRDefault="008B1E93" w:rsidP="008B1E93">
      <w:pPr>
        <w:tabs>
          <w:tab w:val="left" w:pos="4186"/>
        </w:tabs>
        <w:jc w:val="center"/>
        <w:rPr>
          <w:rFonts w:asciiTheme="majorHAnsi" w:hAnsiTheme="majorHAnsi" w:cs="Calibri"/>
          <w:sz w:val="36"/>
          <w:szCs w:val="36"/>
        </w:rPr>
      </w:pPr>
    </w:p>
    <w:p w14:paraId="61DDF344" w14:textId="049F86A9" w:rsidR="008B1E93" w:rsidRPr="004C4E6E" w:rsidRDefault="008B1E93" w:rsidP="004C4E6E">
      <w:pPr>
        <w:tabs>
          <w:tab w:val="left" w:pos="4186"/>
        </w:tabs>
        <w:ind w:left="709"/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hAnsiTheme="majorHAnsi" w:cs="Calibri"/>
          <w:sz w:val="28"/>
          <w:szCs w:val="28"/>
        </w:rPr>
        <w:t>I diagrammi di flusso rappresentano una mappatura dei casi d’uso a cui partecipano gli attori, e ne descrivono il flusso di eventi</w:t>
      </w:r>
      <w:r w:rsidR="00746490" w:rsidRPr="004C4E6E">
        <w:rPr>
          <w:rFonts w:asciiTheme="majorHAnsi" w:hAnsiTheme="majorHAnsi" w:cs="Calibri"/>
          <w:sz w:val="28"/>
          <w:szCs w:val="28"/>
        </w:rPr>
        <w:t>.</w:t>
      </w:r>
    </w:p>
    <w:p w14:paraId="40E0A179" w14:textId="715277AC" w:rsidR="00746490" w:rsidRPr="004C4E6E" w:rsidRDefault="00746490" w:rsidP="004C4E6E">
      <w:pPr>
        <w:tabs>
          <w:tab w:val="left" w:pos="4186"/>
        </w:tabs>
        <w:ind w:left="709"/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hAnsiTheme="majorHAnsi" w:cs="Calibri"/>
          <w:sz w:val="28"/>
          <w:szCs w:val="28"/>
        </w:rPr>
        <w:t>In modo grafico è dunque possibile descrivere le operazioni da compiere, rappresentate utilizzan</w:t>
      </w:r>
      <w:r w:rsidR="004C4E6E">
        <w:rPr>
          <w:rFonts w:asciiTheme="majorHAnsi" w:hAnsiTheme="majorHAnsi" w:cs="Calibri"/>
          <w:sz w:val="28"/>
          <w:szCs w:val="28"/>
        </w:rPr>
        <w:t>do figure e segni convenzionali</w:t>
      </w:r>
      <w:r w:rsidRPr="004C4E6E">
        <w:rPr>
          <w:rFonts w:asciiTheme="majorHAnsi" w:hAnsiTheme="majorHAnsi" w:cs="Calibri"/>
          <w:sz w:val="28"/>
          <w:szCs w:val="28"/>
        </w:rPr>
        <w:t>, ognuno con un preciso significato.</w:t>
      </w:r>
    </w:p>
    <w:p w14:paraId="533EA41D" w14:textId="240BA3DE" w:rsidR="00DA5591" w:rsidRDefault="00C52F2A" w:rsidP="00075B8E">
      <w:pPr>
        <w:jc w:val="center"/>
        <w:rPr>
          <w:rFonts w:ascii="Calibri" w:hAnsi="Calibri" w:cs="Calibri"/>
          <w:sz w:val="36"/>
          <w:szCs w:val="36"/>
        </w:rPr>
      </w:pPr>
      <w:r w:rsidRPr="008B1E93">
        <w:rPr>
          <w:rFonts w:ascii="Calibri" w:hAnsi="Calibri" w:cs="Calibri"/>
          <w:sz w:val="36"/>
          <w:szCs w:val="36"/>
        </w:rPr>
        <w:br w:type="page"/>
      </w:r>
      <w:r w:rsidR="00580ECA">
        <w:rPr>
          <w:rFonts w:ascii="Calibri" w:hAnsi="Calibri" w:cs="Calibri"/>
          <w:noProof/>
          <w:sz w:val="36"/>
          <w:szCs w:val="36"/>
          <w:lang w:val="en-GB"/>
        </w:rPr>
        <w:lastRenderedPageBreak/>
        <w:drawing>
          <wp:inline distT="0" distB="0" distL="0" distR="0" wp14:anchorId="7858EA7E" wp14:editId="520EFCF8">
            <wp:extent cx="6113780" cy="3253740"/>
            <wp:effectExtent l="0" t="0" r="7620" b="0"/>
            <wp:docPr id="12" name="Immagine 12" descr="../../Desktop/IS/Schermata%202016-11-21%20alle%2014.5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IS/Schermata%202016-11-21%20alle%2014.59.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DBAA" w14:textId="77777777" w:rsidR="00DA5591" w:rsidRDefault="00DA5591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69CE986D" w14:textId="0C129C3A" w:rsidR="007A7365" w:rsidRDefault="00580ECA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val="en-GB"/>
        </w:rPr>
        <w:lastRenderedPageBreak/>
        <w:drawing>
          <wp:inline distT="0" distB="0" distL="0" distR="0" wp14:anchorId="04914213" wp14:editId="51FDAE40">
            <wp:extent cx="6113780" cy="3912870"/>
            <wp:effectExtent l="0" t="0" r="7620" b="0"/>
            <wp:docPr id="13" name="Immagine 13" descr="../../Desktop/IS/Schermata%202016-11-21%20alle%2014.5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IS/Schermata%202016-11-21%20alle%2014.59.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591">
        <w:rPr>
          <w:rFonts w:ascii="Calibri" w:hAnsi="Calibri" w:cs="Calibri"/>
          <w:sz w:val="36"/>
          <w:szCs w:val="36"/>
        </w:rPr>
        <w:br w:type="page"/>
      </w:r>
      <w:r>
        <w:rPr>
          <w:rFonts w:ascii="Calibri" w:hAnsi="Calibri" w:cs="Calibri"/>
          <w:noProof/>
          <w:sz w:val="36"/>
          <w:szCs w:val="36"/>
          <w:lang w:val="en-GB"/>
        </w:rPr>
        <w:lastRenderedPageBreak/>
        <w:drawing>
          <wp:inline distT="0" distB="0" distL="0" distR="0" wp14:anchorId="08EB1F9D" wp14:editId="59980770">
            <wp:extent cx="6113780" cy="3221355"/>
            <wp:effectExtent l="0" t="0" r="7620" b="4445"/>
            <wp:docPr id="14" name="Immagine 14" descr="../../Desktop/IS/Schermata%202016-11-21%20alle%2015.0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IS/Schermata%202016-11-21%20alle%2015.00.3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7D" w:rsidRPr="009B0BF1">
        <w:rPr>
          <w:rFonts w:ascii="Calibri" w:hAnsi="Calibri" w:cs="Calibri"/>
          <w:sz w:val="36"/>
          <w:szCs w:val="36"/>
        </w:rPr>
        <w:br w:type="page"/>
      </w:r>
    </w:p>
    <w:p w14:paraId="6EAC0B88" w14:textId="37A3FBE5" w:rsidR="00075B8E" w:rsidRPr="008F662C" w:rsidRDefault="008F662C" w:rsidP="008F662C">
      <w:pPr>
        <w:pStyle w:val="Titolo2"/>
        <w:numPr>
          <w:ilvl w:val="0"/>
          <w:numId w:val="0"/>
        </w:numPr>
        <w:rPr>
          <w:rFonts w:asciiTheme="majorHAnsi" w:hAnsiTheme="majorHAnsi" w:cstheme="majorHAnsi"/>
          <w:i w:val="0"/>
          <w:sz w:val="32"/>
          <w:szCs w:val="32"/>
        </w:rPr>
      </w:pPr>
      <w:r w:rsidRPr="008F662C">
        <w:rPr>
          <w:rFonts w:asciiTheme="majorHAnsi" w:hAnsiTheme="majorHAnsi" w:cstheme="majorHAnsi"/>
          <w:i w:val="0"/>
          <w:sz w:val="32"/>
          <w:szCs w:val="32"/>
        </w:rPr>
        <w:lastRenderedPageBreak/>
        <w:t xml:space="preserve">4 </w:t>
      </w:r>
      <w:r w:rsidR="00075B8E" w:rsidRPr="008F662C">
        <w:rPr>
          <w:rFonts w:asciiTheme="majorHAnsi" w:hAnsiTheme="majorHAnsi" w:cstheme="majorHAnsi"/>
          <w:i w:val="0"/>
          <w:sz w:val="32"/>
          <w:szCs w:val="32"/>
        </w:rPr>
        <w:t>GLOSSARIO</w:t>
      </w:r>
    </w:p>
    <w:p w14:paraId="59434F13" w14:textId="77777777" w:rsidR="00075B8E" w:rsidRPr="004C4E6E" w:rsidRDefault="00075B8E" w:rsidP="007A7365">
      <w:pPr>
        <w:rPr>
          <w:rFonts w:asciiTheme="majorHAnsi" w:hAnsiTheme="majorHAnsi" w:cs="Calibri"/>
          <w:sz w:val="32"/>
        </w:rPr>
      </w:pPr>
    </w:p>
    <w:p w14:paraId="063D70A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Feedback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votazione espressa in una scala da 1 a 5 visualizzato graficamente attraverso stelle. </w:t>
      </w:r>
    </w:p>
    <w:p w14:paraId="7E18A8C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Form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una “scheda di compilazione” per l’inserimento dei dati, dove l’utente inserisce e invia i dati al server.  </w:t>
      </w:r>
    </w:p>
    <w:p w14:paraId="13111918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Login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la procedura di accesso (procedura di autenticazione) ad un sistema informatico con le credenziali registrate al sito web. </w:t>
      </w:r>
    </w:p>
    <w:p w14:paraId="11FC65FE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proofErr w:type="spellStart"/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Logout</w:t>
      </w:r>
      <w:proofErr w:type="spellEnd"/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la procedura di uscita dal sito web o un sistema informatico.</w:t>
      </w:r>
    </w:p>
    <w:p w14:paraId="1AE18490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Password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una parola chiave con cui l’utente accede al sito web. </w:t>
      </w:r>
    </w:p>
    <w:p w14:paraId="58A74022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Registrazione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la procedura di salvataggio dei dati dell’utente nel database con i quali accede a tutte le funzionalità che il sistema offre. </w:t>
      </w:r>
    </w:p>
    <w:p w14:paraId="23543E8E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Sito web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insieme di pagine web correlate tra di loro. </w:t>
      </w:r>
    </w:p>
    <w:p w14:paraId="71F09E22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utente generico che utilizza le funzionalità del sito web o qualsiasi altra piattaforma, il quale, si divide in utente registrato e utente non registrato. </w:t>
      </w:r>
    </w:p>
    <w:p w14:paraId="36EF624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 non registrato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colui che può usufruire di poche funzionalità del si</w:t>
      </w:r>
      <w:r w:rsidR="0005374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to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in quanto non è registrato al sito web. </w:t>
      </w:r>
    </w:p>
    <w:p w14:paraId="189B302B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 registrato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colui che ha access</w:t>
      </w:r>
      <w:r w:rsidR="0005374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o a tutte le funzionalità del sito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 ovviamente dopo aver effettuato il login. </w:t>
      </w:r>
    </w:p>
    <w:p w14:paraId="14938F55" w14:textId="77777777" w:rsidR="00075B8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b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Prodotto</w:t>
      </w:r>
      <w:r w:rsidR="00075B8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prodotto in vendita che compare nella vetrina del sito.</w:t>
      </w:r>
    </w:p>
    <w:p w14:paraId="7BEE5BB5" w14:textId="77777777" w:rsidR="0005374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color w:val="000000"/>
          <w:kern w:val="0"/>
          <w:sz w:val="28"/>
          <w:szCs w:val="28"/>
        </w:rPr>
        <w:t xml:space="preserve">Carrello: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è il mezzo mediante il quale l’utente aggiunge prodotti nel suo “carrello virtuale” per poi procedere all’acquisto.</w:t>
      </w:r>
    </w:p>
    <w:p w14:paraId="024138ED" w14:textId="77777777" w:rsidR="00075B8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Amministratore:</w:t>
      </w:r>
      <w:r w:rsidR="00075B8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 è un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amministratore del sito che aggiunge, modifica o elemina prodotti sul sito web.</w:t>
      </w:r>
    </w:p>
    <w:p w14:paraId="1B318D7A" w14:textId="41404931" w:rsidR="00075B8E" w:rsidRPr="004C4E6E" w:rsidRDefault="00075B8E" w:rsidP="00075B8E">
      <w:pPr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DB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intendiamo un sistema di memorizzazione dei dati permanenti.</w:t>
      </w:r>
    </w:p>
    <w:sectPr w:rsidR="00075B8E" w:rsidRPr="004C4E6E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7CF3FD" w14:textId="77777777" w:rsidR="0067223F" w:rsidRDefault="0067223F">
      <w:r>
        <w:separator/>
      </w:r>
    </w:p>
  </w:endnote>
  <w:endnote w:type="continuationSeparator" w:id="0">
    <w:p w14:paraId="49929EFC" w14:textId="77777777" w:rsidR="0067223F" w:rsidRDefault="00672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D31119" w14:paraId="344CDE35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3C2E6826" w14:textId="77777777" w:rsidR="00D31119" w:rsidRDefault="00D31119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5B5E53CB" w14:textId="77777777" w:rsidR="00D31119" w:rsidRDefault="00D31119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4CC1725B" w14:textId="109CFF58" w:rsidR="00D31119" w:rsidRDefault="00D31119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8F662C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8F662C">
            <w:rPr>
              <w:noProof/>
              <w:sz w:val="20"/>
            </w:rPr>
            <w:t>40</w:t>
          </w:r>
          <w:r>
            <w:rPr>
              <w:sz w:val="20"/>
            </w:rPr>
            <w:fldChar w:fldCharType="end"/>
          </w:r>
        </w:p>
      </w:tc>
    </w:tr>
  </w:tbl>
  <w:p w14:paraId="03F5663B" w14:textId="77777777" w:rsidR="00D31119" w:rsidRDefault="00D31119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C4EC9" w14:textId="77777777" w:rsidR="00D31119" w:rsidRDefault="00D3111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D30BDE" w14:textId="77777777" w:rsidR="00D31119" w:rsidRDefault="00D3111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D31119" w14:paraId="1CDE359D" w14:textId="77777777" w:rsidTr="000F078C">
      <w:trPr>
        <w:trHeight w:val="276"/>
      </w:trPr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096FA0E4" w14:textId="77777777" w:rsidR="00D31119" w:rsidRDefault="00D31119" w:rsidP="007D03CF">
          <w:pPr>
            <w:pStyle w:val="Contenutotabella"/>
          </w:pPr>
        </w:p>
      </w:tc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A7C1336" w14:textId="77777777" w:rsidR="00D31119" w:rsidRDefault="00D31119" w:rsidP="007D03CF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24F9C3EE" w14:textId="543A9EEC" w:rsidR="00D31119" w:rsidRDefault="00D31119" w:rsidP="007D03CF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D343E9">
            <w:rPr>
              <w:noProof/>
              <w:sz w:val="20"/>
            </w:rPr>
            <w:t>22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D343E9">
            <w:rPr>
              <w:noProof/>
              <w:sz w:val="20"/>
            </w:rPr>
            <w:t>40</w:t>
          </w:r>
          <w:r>
            <w:rPr>
              <w:sz w:val="20"/>
            </w:rPr>
            <w:fldChar w:fldCharType="end"/>
          </w:r>
        </w:p>
      </w:tc>
    </w:tr>
  </w:tbl>
  <w:p w14:paraId="13BB8BB3" w14:textId="77777777" w:rsidR="00D31119" w:rsidRDefault="00D3111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AB915A" w14:textId="77777777" w:rsidR="00D31119" w:rsidRDefault="00D311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9F8AE" w14:textId="77777777" w:rsidR="0067223F" w:rsidRDefault="0067223F">
      <w:r>
        <w:separator/>
      </w:r>
    </w:p>
  </w:footnote>
  <w:footnote w:type="continuationSeparator" w:id="0">
    <w:p w14:paraId="0E275C70" w14:textId="77777777" w:rsidR="0067223F" w:rsidRDefault="006722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D31119" w14:paraId="4B46F884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042FE3DD" w14:textId="77777777" w:rsidR="00D31119" w:rsidRDefault="00D31119" w:rsidP="00093D9B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WHATSHOP</w:t>
          </w:r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3C4557D2" w14:textId="77777777" w:rsidR="00D31119" w:rsidRDefault="00D31119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2.0</w:t>
          </w:r>
        </w:p>
      </w:tc>
    </w:tr>
    <w:tr w:rsidR="00D31119" w14:paraId="2B54442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7CB8C900" w14:textId="77777777" w:rsidR="00D31119" w:rsidRDefault="00D31119" w:rsidP="00093D9B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</w:t>
          </w:r>
          <w:proofErr w:type="spellStart"/>
          <w:r>
            <w:rPr>
              <w:sz w:val="20"/>
            </w:rPr>
            <w:t>Requirement</w:t>
          </w:r>
          <w:proofErr w:type="spellEnd"/>
          <w:r>
            <w:rPr>
              <w:sz w:val="20"/>
            </w:rPr>
            <w:t xml:space="preserve"> </w:t>
          </w:r>
          <w:proofErr w:type="spellStart"/>
          <w:r>
            <w:rPr>
              <w:sz w:val="20"/>
            </w:rPr>
            <w:t>analysis</w:t>
          </w:r>
          <w:proofErr w:type="spellEnd"/>
          <w:r>
            <w:rPr>
              <w:sz w:val="20"/>
            </w:rPr>
            <w:t xml:space="preserve">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5803F82A" w14:textId="77777777" w:rsidR="00D31119" w:rsidRDefault="00D31119">
          <w:pPr>
            <w:pStyle w:val="Contenutotabella"/>
            <w:rPr>
              <w:sz w:val="20"/>
            </w:rPr>
          </w:pPr>
          <w:r>
            <w:rPr>
              <w:sz w:val="20"/>
            </w:rPr>
            <w:t>Data:10/11/2016</w:t>
          </w:r>
        </w:p>
      </w:tc>
    </w:tr>
  </w:tbl>
  <w:p w14:paraId="5AC6ED99" w14:textId="77777777" w:rsidR="00D31119" w:rsidRDefault="00D31119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0F1693" w14:textId="77777777" w:rsidR="00D31119" w:rsidRDefault="00D3111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65BD32" w14:textId="77777777" w:rsidR="00D31119" w:rsidRDefault="00D3111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8CFBD5" w14:textId="77777777" w:rsidR="00D31119" w:rsidRDefault="00D3111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5E961C" w14:textId="77777777" w:rsidR="00D31119" w:rsidRDefault="00D311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320.25pt;height:249.75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010181D"/>
    <w:multiLevelType w:val="hybridMultilevel"/>
    <w:tmpl w:val="51B272A0"/>
    <w:lvl w:ilvl="0" w:tplc="D53AAF1C">
      <w:start w:val="3"/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169440D"/>
    <w:multiLevelType w:val="hybridMultilevel"/>
    <w:tmpl w:val="B3984E80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E14092"/>
    <w:multiLevelType w:val="hybridMultilevel"/>
    <w:tmpl w:val="D8CE1776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A1F69CF"/>
    <w:multiLevelType w:val="hybridMultilevel"/>
    <w:tmpl w:val="EDF6B7B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B960FE"/>
    <w:multiLevelType w:val="multilevel"/>
    <w:tmpl w:val="61987934"/>
    <w:lvl w:ilvl="0">
      <w:start w:val="2"/>
      <w:numFmt w:val="decimal"/>
      <w:lvlText w:val="%1.0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0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0" w15:restartNumberingAfterBreak="0">
    <w:nsid w:val="105B2F82"/>
    <w:multiLevelType w:val="hybridMultilevel"/>
    <w:tmpl w:val="B4E09FC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5A3162"/>
    <w:multiLevelType w:val="hybridMultilevel"/>
    <w:tmpl w:val="961E6DB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64B5F9D"/>
    <w:multiLevelType w:val="hybridMultilevel"/>
    <w:tmpl w:val="9D4608D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B2A534B"/>
    <w:multiLevelType w:val="multilevel"/>
    <w:tmpl w:val="FBC08DA2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1F0B2088"/>
    <w:multiLevelType w:val="hybridMultilevel"/>
    <w:tmpl w:val="C6E86A58"/>
    <w:lvl w:ilvl="0" w:tplc="835E2AD6">
      <w:start w:val="5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1F8433D7"/>
    <w:multiLevelType w:val="multilevel"/>
    <w:tmpl w:val="CBB2EA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5" w:hanging="432"/>
      </w:pPr>
      <w:rPr>
        <w:i w:val="0"/>
      </w:rPr>
    </w:lvl>
    <w:lvl w:ilvl="2">
      <w:start w:val="1"/>
      <w:numFmt w:val="decimal"/>
      <w:pStyle w:val="Titolo3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BE7460"/>
    <w:multiLevelType w:val="hybridMultilevel"/>
    <w:tmpl w:val="A00A29F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322438"/>
    <w:multiLevelType w:val="multilevel"/>
    <w:tmpl w:val="57EC6CB8"/>
    <w:lvl w:ilvl="0">
      <w:start w:val="2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800"/>
      </w:pPr>
      <w:rPr>
        <w:rFonts w:hint="default"/>
      </w:rPr>
    </w:lvl>
  </w:abstractNum>
  <w:abstractNum w:abstractNumId="18" w15:restartNumberingAfterBreak="0">
    <w:nsid w:val="27FE7B1C"/>
    <w:multiLevelType w:val="hybridMultilevel"/>
    <w:tmpl w:val="89E0C76C"/>
    <w:lvl w:ilvl="0" w:tplc="0410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28FA2849"/>
    <w:multiLevelType w:val="multilevel"/>
    <w:tmpl w:val="34E238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6"/>
      </w:rPr>
    </w:lvl>
  </w:abstractNum>
  <w:abstractNum w:abstractNumId="20" w15:restartNumberingAfterBreak="0">
    <w:nsid w:val="31456CD4"/>
    <w:multiLevelType w:val="hybridMultilevel"/>
    <w:tmpl w:val="AB9CF29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BB13F9"/>
    <w:multiLevelType w:val="hybridMultilevel"/>
    <w:tmpl w:val="D1F2E754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F3326A"/>
    <w:multiLevelType w:val="hybridMultilevel"/>
    <w:tmpl w:val="AFA278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A71E3F"/>
    <w:multiLevelType w:val="hybridMultilevel"/>
    <w:tmpl w:val="3EFA4880"/>
    <w:lvl w:ilvl="0" w:tplc="0410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39762283"/>
    <w:multiLevelType w:val="multilevel"/>
    <w:tmpl w:val="67F6C36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3A730530"/>
    <w:multiLevelType w:val="hybridMultilevel"/>
    <w:tmpl w:val="4E22B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4282B"/>
    <w:multiLevelType w:val="hybridMultilevel"/>
    <w:tmpl w:val="8850C68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F6548BA"/>
    <w:multiLevelType w:val="hybridMultilevel"/>
    <w:tmpl w:val="AF6090A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BF2830"/>
    <w:multiLevelType w:val="multilevel"/>
    <w:tmpl w:val="C3B21EA6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numFmt w:val="decimal"/>
      <w:lvlText w:val="%1.%2"/>
      <w:lvlJc w:val="left"/>
      <w:pPr>
        <w:ind w:left="980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0" w15:restartNumberingAfterBreak="0">
    <w:nsid w:val="4A7C3C4F"/>
    <w:multiLevelType w:val="hybridMultilevel"/>
    <w:tmpl w:val="DC2656F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B09690A"/>
    <w:multiLevelType w:val="hybridMultilevel"/>
    <w:tmpl w:val="6C6A95B4"/>
    <w:lvl w:ilvl="0" w:tplc="56A0B1E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BD86376"/>
    <w:multiLevelType w:val="hybridMultilevel"/>
    <w:tmpl w:val="DF6249E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008055C"/>
    <w:multiLevelType w:val="hybridMultilevel"/>
    <w:tmpl w:val="78D05E3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23555E"/>
    <w:multiLevelType w:val="hybridMultilevel"/>
    <w:tmpl w:val="2A6C0070"/>
    <w:lvl w:ilvl="0" w:tplc="BB007A7A">
      <w:start w:val="3"/>
      <w:numFmt w:val="bullet"/>
      <w:lvlText w:val="-"/>
      <w:lvlJc w:val="left"/>
      <w:pPr>
        <w:ind w:left="1069" w:hanging="360"/>
      </w:pPr>
      <w:rPr>
        <w:rFonts w:ascii="Times New Roman" w:eastAsia="Lucida Sans Unicode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54F7F58"/>
    <w:multiLevelType w:val="hybridMultilevel"/>
    <w:tmpl w:val="6F3247B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8B0C2A"/>
    <w:multiLevelType w:val="hybridMultilevel"/>
    <w:tmpl w:val="CCC40F3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D624AFC"/>
    <w:multiLevelType w:val="hybridMultilevel"/>
    <w:tmpl w:val="E1F4E5E2"/>
    <w:lvl w:ilvl="0" w:tplc="EA7A0432">
      <w:start w:val="6"/>
      <w:numFmt w:val="bullet"/>
      <w:lvlText w:val="-"/>
      <w:lvlJc w:val="left"/>
      <w:pPr>
        <w:ind w:left="106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0501A7E"/>
    <w:multiLevelType w:val="hybridMultilevel"/>
    <w:tmpl w:val="1AA445B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6F4D5F"/>
    <w:multiLevelType w:val="hybridMultilevel"/>
    <w:tmpl w:val="098CBF8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8386F66"/>
    <w:multiLevelType w:val="hybridMultilevel"/>
    <w:tmpl w:val="FCC4A6A0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2" w15:restartNumberingAfterBreak="0">
    <w:nsid w:val="70F81C49"/>
    <w:multiLevelType w:val="hybridMultilevel"/>
    <w:tmpl w:val="A0CAE9F8"/>
    <w:lvl w:ilvl="0" w:tplc="0410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43" w15:restartNumberingAfterBreak="0">
    <w:nsid w:val="7125782C"/>
    <w:multiLevelType w:val="hybridMultilevel"/>
    <w:tmpl w:val="25E4E92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2E51C3"/>
    <w:multiLevelType w:val="hybridMultilevel"/>
    <w:tmpl w:val="C3AE5DD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48011E"/>
    <w:multiLevelType w:val="hybridMultilevel"/>
    <w:tmpl w:val="F8DCA0D6"/>
    <w:lvl w:ilvl="0" w:tplc="0410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6" w15:restartNumberingAfterBreak="0">
    <w:nsid w:val="7AEC7A7B"/>
    <w:multiLevelType w:val="hybridMultilevel"/>
    <w:tmpl w:val="0190345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8"/>
  </w:num>
  <w:num w:numId="7">
    <w:abstractNumId w:val="41"/>
  </w:num>
  <w:num w:numId="8">
    <w:abstractNumId w:val="15"/>
  </w:num>
  <w:num w:numId="9">
    <w:abstractNumId w:val="15"/>
  </w:num>
  <w:num w:numId="10">
    <w:abstractNumId w:val="9"/>
  </w:num>
  <w:num w:numId="11">
    <w:abstractNumId w:val="17"/>
  </w:num>
  <w:num w:numId="12">
    <w:abstractNumId w:val="13"/>
  </w:num>
  <w:num w:numId="13">
    <w:abstractNumId w:val="34"/>
  </w:num>
  <w:num w:numId="14">
    <w:abstractNumId w:val="5"/>
  </w:num>
  <w:num w:numId="15">
    <w:abstractNumId w:val="31"/>
  </w:num>
  <w:num w:numId="16">
    <w:abstractNumId w:val="22"/>
  </w:num>
  <w:num w:numId="17">
    <w:abstractNumId w:val="18"/>
  </w:num>
  <w:num w:numId="18">
    <w:abstractNumId w:val="15"/>
    <w:lvlOverride w:ilvl="0">
      <w:startOverride w:val="1"/>
    </w:lvlOverride>
    <w:lvlOverride w:ilvl="1">
      <w:startOverride w:val="5"/>
    </w:lvlOverride>
  </w:num>
  <w:num w:numId="19">
    <w:abstractNumId w:val="19"/>
  </w:num>
  <w:num w:numId="20">
    <w:abstractNumId w:val="45"/>
  </w:num>
  <w:num w:numId="21">
    <w:abstractNumId w:val="25"/>
  </w:num>
  <w:num w:numId="22">
    <w:abstractNumId w:val="42"/>
  </w:num>
  <w:num w:numId="23">
    <w:abstractNumId w:val="23"/>
  </w:num>
  <w:num w:numId="24">
    <w:abstractNumId w:val="11"/>
  </w:num>
  <w:num w:numId="25">
    <w:abstractNumId w:val="37"/>
  </w:num>
  <w:num w:numId="26">
    <w:abstractNumId w:val="39"/>
  </w:num>
  <w:num w:numId="27">
    <w:abstractNumId w:val="32"/>
  </w:num>
  <w:num w:numId="28">
    <w:abstractNumId w:val="6"/>
  </w:num>
  <w:num w:numId="29">
    <w:abstractNumId w:val="26"/>
  </w:num>
  <w:num w:numId="30">
    <w:abstractNumId w:val="30"/>
  </w:num>
  <w:num w:numId="31">
    <w:abstractNumId w:val="27"/>
  </w:num>
  <w:num w:numId="32">
    <w:abstractNumId w:val="10"/>
  </w:num>
  <w:num w:numId="33">
    <w:abstractNumId w:val="36"/>
  </w:num>
  <w:num w:numId="34">
    <w:abstractNumId w:val="38"/>
  </w:num>
  <w:num w:numId="35">
    <w:abstractNumId w:val="8"/>
  </w:num>
  <w:num w:numId="36">
    <w:abstractNumId w:val="21"/>
  </w:num>
  <w:num w:numId="37">
    <w:abstractNumId w:val="43"/>
  </w:num>
  <w:num w:numId="38">
    <w:abstractNumId w:val="35"/>
  </w:num>
  <w:num w:numId="39">
    <w:abstractNumId w:val="44"/>
  </w:num>
  <w:num w:numId="40">
    <w:abstractNumId w:val="16"/>
  </w:num>
  <w:num w:numId="41">
    <w:abstractNumId w:val="12"/>
  </w:num>
  <w:num w:numId="42">
    <w:abstractNumId w:val="7"/>
  </w:num>
  <w:num w:numId="43">
    <w:abstractNumId w:val="40"/>
  </w:num>
  <w:num w:numId="44">
    <w:abstractNumId w:val="20"/>
  </w:num>
  <w:num w:numId="45">
    <w:abstractNumId w:val="33"/>
  </w:num>
  <w:num w:numId="46">
    <w:abstractNumId w:val="46"/>
  </w:num>
  <w:num w:numId="47">
    <w:abstractNumId w:val="29"/>
  </w:num>
  <w:num w:numId="48">
    <w:abstractNumId w:val="24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>
      <v:stroke endarrow="block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1230D"/>
    <w:rsid w:val="000147BD"/>
    <w:rsid w:val="00025C15"/>
    <w:rsid w:val="000332A6"/>
    <w:rsid w:val="0003363A"/>
    <w:rsid w:val="0005374E"/>
    <w:rsid w:val="000652D7"/>
    <w:rsid w:val="00075B8E"/>
    <w:rsid w:val="00093D9B"/>
    <w:rsid w:val="000A5632"/>
    <w:rsid w:val="000D2800"/>
    <w:rsid w:val="000F078C"/>
    <w:rsid w:val="000F4D31"/>
    <w:rsid w:val="0013095B"/>
    <w:rsid w:val="00134BAD"/>
    <w:rsid w:val="00160C51"/>
    <w:rsid w:val="001765AE"/>
    <w:rsid w:val="001A1AC5"/>
    <w:rsid w:val="001A32F3"/>
    <w:rsid w:val="001B2524"/>
    <w:rsid w:val="001B500F"/>
    <w:rsid w:val="001B6CE4"/>
    <w:rsid w:val="001C1CB3"/>
    <w:rsid w:val="001E58EE"/>
    <w:rsid w:val="002233F0"/>
    <w:rsid w:val="002479D0"/>
    <w:rsid w:val="002624A0"/>
    <w:rsid w:val="00263830"/>
    <w:rsid w:val="002713D8"/>
    <w:rsid w:val="002737C2"/>
    <w:rsid w:val="00291564"/>
    <w:rsid w:val="002B45A5"/>
    <w:rsid w:val="002B6E0B"/>
    <w:rsid w:val="002D10CA"/>
    <w:rsid w:val="002D408C"/>
    <w:rsid w:val="002F3C56"/>
    <w:rsid w:val="003051FB"/>
    <w:rsid w:val="003227DA"/>
    <w:rsid w:val="00353DD1"/>
    <w:rsid w:val="003573E8"/>
    <w:rsid w:val="00373623"/>
    <w:rsid w:val="0037783A"/>
    <w:rsid w:val="003B4667"/>
    <w:rsid w:val="003E00FB"/>
    <w:rsid w:val="004263CA"/>
    <w:rsid w:val="004461C2"/>
    <w:rsid w:val="004646F8"/>
    <w:rsid w:val="00465680"/>
    <w:rsid w:val="00466D7D"/>
    <w:rsid w:val="004962C2"/>
    <w:rsid w:val="004C4E6E"/>
    <w:rsid w:val="004D1EA6"/>
    <w:rsid w:val="00500D93"/>
    <w:rsid w:val="00517D72"/>
    <w:rsid w:val="00536A86"/>
    <w:rsid w:val="00552161"/>
    <w:rsid w:val="00561A31"/>
    <w:rsid w:val="00564E9D"/>
    <w:rsid w:val="00577670"/>
    <w:rsid w:val="00580ECA"/>
    <w:rsid w:val="005D1834"/>
    <w:rsid w:val="005F4FB1"/>
    <w:rsid w:val="006353D2"/>
    <w:rsid w:val="0067223F"/>
    <w:rsid w:val="0069629F"/>
    <w:rsid w:val="006A2E4F"/>
    <w:rsid w:val="006B392E"/>
    <w:rsid w:val="006F2B26"/>
    <w:rsid w:val="0071034D"/>
    <w:rsid w:val="00710657"/>
    <w:rsid w:val="007370CB"/>
    <w:rsid w:val="007376A4"/>
    <w:rsid w:val="00746490"/>
    <w:rsid w:val="00780A33"/>
    <w:rsid w:val="007A7365"/>
    <w:rsid w:val="007C56E9"/>
    <w:rsid w:val="007D03CF"/>
    <w:rsid w:val="007D1C3B"/>
    <w:rsid w:val="007F5ED2"/>
    <w:rsid w:val="007F6B49"/>
    <w:rsid w:val="00815E4A"/>
    <w:rsid w:val="00826B86"/>
    <w:rsid w:val="00867994"/>
    <w:rsid w:val="00887C63"/>
    <w:rsid w:val="00893755"/>
    <w:rsid w:val="008B1E93"/>
    <w:rsid w:val="008B2768"/>
    <w:rsid w:val="008B36D5"/>
    <w:rsid w:val="008F662C"/>
    <w:rsid w:val="00925CBF"/>
    <w:rsid w:val="00926217"/>
    <w:rsid w:val="00955A68"/>
    <w:rsid w:val="009874B1"/>
    <w:rsid w:val="009B0BF1"/>
    <w:rsid w:val="00A106F2"/>
    <w:rsid w:val="00A13FF3"/>
    <w:rsid w:val="00A15BE2"/>
    <w:rsid w:val="00A6148D"/>
    <w:rsid w:val="00A61FFE"/>
    <w:rsid w:val="00A73B07"/>
    <w:rsid w:val="00A81521"/>
    <w:rsid w:val="00AE5A9B"/>
    <w:rsid w:val="00AF2489"/>
    <w:rsid w:val="00AF72B9"/>
    <w:rsid w:val="00B076B7"/>
    <w:rsid w:val="00B14A32"/>
    <w:rsid w:val="00B1501E"/>
    <w:rsid w:val="00B44F82"/>
    <w:rsid w:val="00B501CC"/>
    <w:rsid w:val="00B51734"/>
    <w:rsid w:val="00B80BC9"/>
    <w:rsid w:val="00C10D03"/>
    <w:rsid w:val="00C15C4E"/>
    <w:rsid w:val="00C31781"/>
    <w:rsid w:val="00C45DF9"/>
    <w:rsid w:val="00C52F2A"/>
    <w:rsid w:val="00C536A0"/>
    <w:rsid w:val="00C54231"/>
    <w:rsid w:val="00C60D63"/>
    <w:rsid w:val="00C76EC3"/>
    <w:rsid w:val="00C81942"/>
    <w:rsid w:val="00C93BCF"/>
    <w:rsid w:val="00CA0992"/>
    <w:rsid w:val="00CA697A"/>
    <w:rsid w:val="00CB0252"/>
    <w:rsid w:val="00CB3077"/>
    <w:rsid w:val="00D016D4"/>
    <w:rsid w:val="00D02E33"/>
    <w:rsid w:val="00D1464E"/>
    <w:rsid w:val="00D15F88"/>
    <w:rsid w:val="00D31119"/>
    <w:rsid w:val="00D343E9"/>
    <w:rsid w:val="00D54938"/>
    <w:rsid w:val="00D62FA9"/>
    <w:rsid w:val="00D72A8A"/>
    <w:rsid w:val="00D730A7"/>
    <w:rsid w:val="00DA5591"/>
    <w:rsid w:val="00DE7963"/>
    <w:rsid w:val="00DF65AB"/>
    <w:rsid w:val="00E00820"/>
    <w:rsid w:val="00E04F43"/>
    <w:rsid w:val="00E23CE5"/>
    <w:rsid w:val="00E35D82"/>
    <w:rsid w:val="00E40850"/>
    <w:rsid w:val="00E740BE"/>
    <w:rsid w:val="00E7539F"/>
    <w:rsid w:val="00EB3D15"/>
    <w:rsid w:val="00EB72B1"/>
    <w:rsid w:val="00ED68D0"/>
    <w:rsid w:val="00ED75A5"/>
    <w:rsid w:val="00F01889"/>
    <w:rsid w:val="00F13E87"/>
    <w:rsid w:val="00F20368"/>
    <w:rsid w:val="00F3031F"/>
    <w:rsid w:val="00F35301"/>
    <w:rsid w:val="00F43206"/>
    <w:rsid w:val="00F561A7"/>
    <w:rsid w:val="00FA7167"/>
    <w:rsid w:val="00FA7B25"/>
    <w:rsid w:val="00FB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stroke endarrow="block"/>
    </o:shapedefaults>
    <o:shapelayout v:ext="edit">
      <o:idmap v:ext="edit" data="1"/>
    </o:shapelayout>
  </w:shapeDefaults>
  <w:decimalSymbol w:val="."/>
  <w:listSeparator w:val=","/>
  <w14:docId w14:val="682AC159"/>
  <w14:defaultImageDpi w14:val="300"/>
  <w15:chartTrackingRefBased/>
  <w15:docId w15:val="{5244603A-2697-41A2-BB81-B95440C3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7D03CF"/>
    <w:pPr>
      <w:widowControl w:val="0"/>
      <w:suppressAutoHyphens/>
    </w:pPr>
    <w:rPr>
      <w:rFonts w:eastAsia="Lucida Sans Unicode"/>
      <w:kern w:val="1"/>
      <w:sz w:val="24"/>
      <w:szCs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87C63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1Carattere">
    <w:name w:val="Titolo 1 Carattere"/>
    <w:link w:val="Titolo1"/>
    <w:uiPriority w:val="9"/>
    <w:rsid w:val="00887C63"/>
    <w:rPr>
      <w:rFonts w:ascii="Calibri Light" w:eastAsia="Times New Roman" w:hAnsi="Calibri Light" w:cs="Times New Roman"/>
      <w:b/>
      <w:bCs/>
      <w:kern w:val="32"/>
      <w:sz w:val="32"/>
      <w:szCs w:val="32"/>
      <w:lang w:val="it-IT"/>
    </w:rPr>
  </w:style>
  <w:style w:type="paragraph" w:customStyle="1" w:styleId="Corpo">
    <w:name w:val="Corpo"/>
    <w:rsid w:val="00FA71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</w:rPr>
  </w:style>
  <w:style w:type="paragraph" w:customStyle="1" w:styleId="Default">
    <w:name w:val="Default"/>
    <w:rsid w:val="006A2E4F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paragraph" w:styleId="Nessunaspaziatura">
    <w:name w:val="No Spacing"/>
    <w:uiPriority w:val="1"/>
    <w:qFormat/>
    <w:rsid w:val="006A2E4F"/>
    <w:rPr>
      <w:rFonts w:ascii="Calibri" w:eastAsia="Calibri" w:hAnsi="Calibri"/>
      <w:sz w:val="22"/>
      <w:szCs w:val="22"/>
      <w:lang w:eastAsia="en-US"/>
    </w:rPr>
  </w:style>
  <w:style w:type="paragraph" w:styleId="Paragrafoelenco">
    <w:name w:val="List Paragraph"/>
    <w:basedOn w:val="Normale"/>
    <w:uiPriority w:val="72"/>
    <w:qFormat/>
    <w:rsid w:val="00A61FFE"/>
    <w:pPr>
      <w:ind w:left="720"/>
      <w:contextualSpacing/>
    </w:pPr>
  </w:style>
  <w:style w:type="table" w:styleId="Tabellagriglia1chiara-colore2">
    <w:name w:val="Grid Table 1 Light Accent 2"/>
    <w:basedOn w:val="Tabellanormale"/>
    <w:uiPriority w:val="46"/>
    <w:rsid w:val="00A61FFE"/>
    <w:pPr>
      <w:spacing w:after="200" w:line="288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0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66BDE-39BC-4AB6-85F4-746C53EB5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40</Pages>
  <Words>3591</Words>
  <Characters>20473</Characters>
  <Application>Microsoft Office Word</Application>
  <DocSecurity>0</DocSecurity>
  <Lines>170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Giuseppe D'Avanzo</cp:lastModifiedBy>
  <cp:revision>19</cp:revision>
  <cp:lastPrinted>1899-12-31T23:00:00Z</cp:lastPrinted>
  <dcterms:created xsi:type="dcterms:W3CDTF">2016-11-23T11:09:00Z</dcterms:created>
  <dcterms:modified xsi:type="dcterms:W3CDTF">2016-12-03T15:40:00Z</dcterms:modified>
</cp:coreProperties>
</file>